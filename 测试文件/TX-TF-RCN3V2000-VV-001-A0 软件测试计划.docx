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3010EE" w:rsidR="00D952F9" w:rsidRDefault="00D952F9" w14:paraId="4ACEBD27" w14:textId="77777777">
      <w:pPr>
        <w:jc w:val="center"/>
        <w:rPr>
          <w:b/>
          <w:bCs/>
          <w:sz w:val="44"/>
          <w:szCs w:val="44"/>
        </w:rPr>
      </w:pPr>
    </w:p>
    <w:p w:rsidRPr="003010EE" w:rsidR="00D952F9" w:rsidRDefault="00D952F9" w14:paraId="783B4FC4" w14:textId="77777777">
      <w:pPr>
        <w:jc w:val="center"/>
        <w:rPr>
          <w:b/>
          <w:bCs/>
          <w:sz w:val="44"/>
          <w:szCs w:val="44"/>
        </w:rPr>
      </w:pPr>
    </w:p>
    <w:p w:rsidRPr="003010EE" w:rsidR="00D952F9" w:rsidRDefault="00D952F9" w14:paraId="167000CD" w14:textId="77777777">
      <w:pPr>
        <w:jc w:val="center"/>
        <w:rPr>
          <w:b/>
          <w:bCs/>
          <w:sz w:val="44"/>
          <w:szCs w:val="44"/>
        </w:rPr>
      </w:pPr>
    </w:p>
    <w:p w:rsidRPr="003010EE" w:rsidR="00D952F9" w:rsidRDefault="00000000" w14:paraId="61DB6FD8" w14:textId="77777777">
      <w:pPr>
        <w:overflowPunct w:val="0"/>
        <w:autoSpaceDE w:val="0"/>
        <w:autoSpaceDN w:val="0"/>
        <w:adjustRightInd w:val="0"/>
        <w:spacing w:before="3120" w:beforeLines="1000" w:after="3744" w:afterLines="1200"/>
        <w:jc w:val="center"/>
        <w:textAlignment w:val="baseline"/>
        <w:outlineLvl w:val="0"/>
        <w:rPr>
          <w:b/>
          <w:sz w:val="30"/>
          <w:szCs w:val="30"/>
        </w:rPr>
      </w:pPr>
      <w:bookmarkStart w:name="_Toc106286183" w:id="0"/>
      <w:bookmarkStart w:name="_Toc107233630" w:id="1"/>
      <w:bookmarkStart w:name="_Hlk106990064" w:id="2"/>
      <w:r w:rsidRPr="003010EE">
        <w:rPr>
          <w:b/>
          <w:sz w:val="52"/>
          <w:szCs w:val="52"/>
        </w:rPr>
        <w:t>软件测试计划</w:t>
      </w:r>
      <w:bookmarkEnd w:id="0"/>
      <w:bookmarkEnd w:id="1"/>
    </w:p>
    <w:tbl>
      <w:tblPr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1821"/>
        <w:gridCol w:w="2552"/>
        <w:gridCol w:w="1701"/>
        <w:gridCol w:w="2552"/>
      </w:tblGrid>
      <w:tr w:rsidRPr="003010EE" w:rsidR="00D952F9" w14:paraId="5FB4F01A" w14:textId="77777777">
        <w:trPr>
          <w:trHeight w:val="680" w:hRule="exact"/>
          <w:jc w:val="center"/>
        </w:trPr>
        <w:tc>
          <w:tcPr>
            <w:tcW w:w="18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3010EE" w:rsidR="00D952F9" w:rsidRDefault="00000000" w14:paraId="3A5E943A" w14:textId="77777777">
            <w:pPr>
              <w:overflowPunct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sz w:val="24"/>
                <w:lang w:val="en-GB"/>
              </w:rPr>
            </w:pPr>
            <w:r w:rsidRPr="003010EE">
              <w:rPr>
                <w:sz w:val="24"/>
              </w:rPr>
              <w:t>编制部门</w:t>
            </w:r>
          </w:p>
        </w:tc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3010EE" w:rsidR="00D952F9" w:rsidRDefault="00000000" w14:paraId="596937FB" w14:textId="77777777">
            <w:pPr>
              <w:overflowPunct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sz w:val="24"/>
                <w:lang w:eastAsia="en-US"/>
              </w:rPr>
            </w:pPr>
            <w:r w:rsidRPr="003010EE">
              <w:rPr>
                <w:sz w:val="24"/>
              </w:rPr>
              <w:t>产品开发部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3010EE" w:rsidR="00D952F9" w:rsidRDefault="00000000" w14:paraId="349579E4" w14:textId="77777777">
            <w:pPr>
              <w:overflowPunct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sz w:val="24"/>
              </w:rPr>
            </w:pPr>
            <w:r w:rsidRPr="003010EE">
              <w:rPr>
                <w:sz w:val="24"/>
              </w:rPr>
              <w:t>文件版本</w:t>
            </w:r>
          </w:p>
        </w:tc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3010EE" w:rsidR="00D952F9" w:rsidRDefault="00000000" w14:paraId="6571F445" w14:textId="77777777">
            <w:pPr>
              <w:overflowPunct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sz w:val="24"/>
              </w:rPr>
            </w:pPr>
            <w:r w:rsidRPr="003010EE">
              <w:rPr>
                <w:sz w:val="24"/>
              </w:rPr>
              <w:t>A0</w:t>
            </w:r>
          </w:p>
        </w:tc>
      </w:tr>
      <w:tr w:rsidRPr="003010EE" w:rsidR="00D952F9" w14:paraId="0AD04ED4" w14:textId="77777777">
        <w:trPr>
          <w:trHeight w:val="680" w:hRule="exact"/>
          <w:jc w:val="center"/>
        </w:trPr>
        <w:tc>
          <w:tcPr>
            <w:tcW w:w="18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3010EE" w:rsidR="00D952F9" w:rsidRDefault="00000000" w14:paraId="3B6C0B02" w14:textId="77777777">
            <w:pPr>
              <w:overflowPunct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sz w:val="24"/>
                <w:lang w:eastAsia="en-US"/>
              </w:rPr>
            </w:pPr>
            <w:r w:rsidRPr="003010EE">
              <w:rPr>
                <w:sz w:val="24"/>
              </w:rPr>
              <w:t>编制人</w:t>
            </w:r>
          </w:p>
        </w:tc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3010EE" w:rsidR="00D952F9" w:rsidRDefault="00D952F9" w14:paraId="3AEF2557" w14:textId="77777777">
            <w:pPr>
              <w:overflowPunct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color w:val="FF0000"/>
                <w:sz w:val="24"/>
              </w:rPr>
            </w:pP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3010EE" w:rsidR="00D952F9" w:rsidRDefault="00000000" w14:paraId="03785DBD" w14:textId="77777777">
            <w:pPr>
              <w:overflowPunct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color w:val="000000"/>
                <w:sz w:val="24"/>
              </w:rPr>
            </w:pPr>
            <w:r w:rsidRPr="003010EE">
              <w:rPr>
                <w:color w:val="000000"/>
                <w:sz w:val="24"/>
              </w:rPr>
              <w:t>日</w:t>
            </w:r>
            <w:r w:rsidRPr="003010EE">
              <w:rPr>
                <w:color w:val="000000"/>
                <w:sz w:val="24"/>
              </w:rPr>
              <w:t xml:space="preserve">    </w:t>
            </w:r>
            <w:r w:rsidRPr="003010EE">
              <w:rPr>
                <w:color w:val="000000"/>
                <w:sz w:val="24"/>
              </w:rPr>
              <w:t>期</w:t>
            </w:r>
          </w:p>
        </w:tc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3010EE" w:rsidR="00D952F9" w:rsidRDefault="00D952F9" w14:paraId="3BB0DB0D" w14:textId="77777777">
            <w:pPr>
              <w:overflowPunct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color w:val="FF0000"/>
                <w:sz w:val="24"/>
              </w:rPr>
            </w:pPr>
          </w:p>
        </w:tc>
      </w:tr>
      <w:tr w:rsidRPr="003010EE" w:rsidR="00D952F9" w14:paraId="09BC751E" w14:textId="77777777">
        <w:trPr>
          <w:trHeight w:val="680" w:hRule="exact"/>
          <w:jc w:val="center"/>
        </w:trPr>
        <w:tc>
          <w:tcPr>
            <w:tcW w:w="18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3010EE" w:rsidR="00D952F9" w:rsidRDefault="00000000" w14:paraId="746CCAF8" w14:textId="77777777">
            <w:pPr>
              <w:overflowPunct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sz w:val="24"/>
                <w:lang w:eastAsia="en-US"/>
              </w:rPr>
            </w:pPr>
            <w:r w:rsidRPr="003010EE">
              <w:rPr>
                <w:sz w:val="24"/>
              </w:rPr>
              <w:t>审核人</w:t>
            </w:r>
          </w:p>
        </w:tc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3010EE" w:rsidR="00D952F9" w:rsidRDefault="00D952F9" w14:paraId="0CB36F87" w14:textId="77777777">
            <w:pPr>
              <w:overflowPunct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color w:val="FF0000"/>
                <w:sz w:val="24"/>
              </w:rPr>
            </w:pP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3010EE" w:rsidR="00D952F9" w:rsidRDefault="00000000" w14:paraId="5ACA4304" w14:textId="77777777">
            <w:pPr>
              <w:overflowPunct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color w:val="000000"/>
                <w:sz w:val="24"/>
                <w:lang w:eastAsia="en-US"/>
              </w:rPr>
            </w:pPr>
            <w:r w:rsidRPr="003010EE">
              <w:rPr>
                <w:color w:val="000000"/>
                <w:sz w:val="24"/>
              </w:rPr>
              <w:t>日</w:t>
            </w:r>
            <w:r w:rsidRPr="003010EE">
              <w:rPr>
                <w:color w:val="000000"/>
                <w:sz w:val="24"/>
              </w:rPr>
              <w:t xml:space="preserve">    </w:t>
            </w:r>
            <w:r w:rsidRPr="003010EE">
              <w:rPr>
                <w:color w:val="000000"/>
                <w:sz w:val="24"/>
              </w:rPr>
              <w:t>期</w:t>
            </w:r>
          </w:p>
        </w:tc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3010EE" w:rsidR="00D952F9" w:rsidRDefault="00D952F9" w14:paraId="1C79DA67" w14:textId="77777777">
            <w:pPr>
              <w:overflowPunct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color w:val="FF0000"/>
                <w:sz w:val="24"/>
              </w:rPr>
            </w:pPr>
          </w:p>
        </w:tc>
      </w:tr>
      <w:tr w:rsidRPr="003010EE" w:rsidR="00D952F9" w14:paraId="23791AC8" w14:textId="77777777">
        <w:trPr>
          <w:trHeight w:val="680" w:hRule="exact"/>
          <w:jc w:val="center"/>
        </w:trPr>
        <w:tc>
          <w:tcPr>
            <w:tcW w:w="18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3010EE" w:rsidR="00D952F9" w:rsidRDefault="00000000" w14:paraId="1DE5AF41" w14:textId="77777777">
            <w:pPr>
              <w:overflowPunct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sz w:val="24"/>
              </w:rPr>
            </w:pPr>
            <w:r w:rsidRPr="003010EE">
              <w:rPr>
                <w:sz w:val="24"/>
              </w:rPr>
              <w:t>批准人</w:t>
            </w:r>
          </w:p>
        </w:tc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3010EE" w:rsidR="00D952F9" w:rsidRDefault="00D952F9" w14:paraId="0F8122AA" w14:textId="77777777">
            <w:pPr>
              <w:overflowPunct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color w:val="FF0000"/>
                <w:sz w:val="24"/>
              </w:rPr>
            </w:pP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3010EE" w:rsidR="00D952F9" w:rsidRDefault="00000000" w14:paraId="681B8343" w14:textId="77777777">
            <w:pPr>
              <w:overflowPunct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color w:val="000000"/>
                <w:sz w:val="24"/>
              </w:rPr>
            </w:pPr>
            <w:r w:rsidRPr="003010EE">
              <w:rPr>
                <w:color w:val="000000"/>
                <w:sz w:val="24"/>
              </w:rPr>
              <w:t>日</w:t>
            </w:r>
            <w:r w:rsidRPr="003010EE">
              <w:rPr>
                <w:color w:val="000000"/>
                <w:sz w:val="24"/>
              </w:rPr>
              <w:t xml:space="preserve">    </w:t>
            </w:r>
            <w:r w:rsidRPr="003010EE">
              <w:rPr>
                <w:color w:val="000000"/>
                <w:sz w:val="24"/>
              </w:rPr>
              <w:t>期</w:t>
            </w:r>
          </w:p>
        </w:tc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3010EE" w:rsidR="00D952F9" w:rsidRDefault="00D952F9" w14:paraId="02878154" w14:textId="77777777">
            <w:pPr>
              <w:overflowPunct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color w:val="FF0000"/>
                <w:sz w:val="24"/>
              </w:rPr>
            </w:pPr>
          </w:p>
        </w:tc>
      </w:tr>
      <w:tr w:rsidRPr="003010EE" w:rsidR="00D952F9" w14:paraId="2336D5E2" w14:textId="77777777">
        <w:trPr>
          <w:trHeight w:val="680" w:hRule="exact"/>
          <w:jc w:val="center"/>
        </w:trPr>
        <w:tc>
          <w:tcPr>
            <w:tcW w:w="18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3010EE" w:rsidR="00D952F9" w:rsidRDefault="00000000" w14:paraId="78052506" w14:textId="77777777">
            <w:pPr>
              <w:overflowPunct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sz w:val="24"/>
              </w:rPr>
            </w:pPr>
            <w:r w:rsidRPr="003010EE">
              <w:rPr>
                <w:sz w:val="24"/>
              </w:rPr>
              <w:t>生效日期</w:t>
            </w:r>
          </w:p>
        </w:tc>
        <w:tc>
          <w:tcPr>
            <w:tcW w:w="680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3010EE" w:rsidR="00D952F9" w:rsidRDefault="00D952F9" w14:paraId="786A5B20" w14:textId="77777777">
            <w:pPr>
              <w:overflowPunct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color w:val="FF0000"/>
                <w:sz w:val="24"/>
              </w:rPr>
            </w:pPr>
          </w:p>
        </w:tc>
      </w:tr>
    </w:tbl>
    <w:p w:rsidRPr="003010EE" w:rsidR="00D952F9" w:rsidRDefault="00D952F9" w14:paraId="09B8114D" w14:textId="77777777">
      <w:pPr>
        <w:pStyle w:val="24"/>
        <w:ind w:firstLine="420"/>
        <w:rPr>
          <w:rFonts w:ascii="Times New Roman" w:hAnsi="Times New Roman" w:cs="Times New Roman"/>
        </w:rPr>
      </w:pPr>
    </w:p>
    <w:p w:rsidR="51006082" w:rsidP="51006082" w:rsidRDefault="51006082" w14:paraId="62CE85DA" w14:textId="6C740D83">
      <w:pPr>
        <w:jc w:val="center"/>
        <w:rPr>
          <w:b w:val="1"/>
          <w:bCs w:val="1"/>
          <w:sz w:val="32"/>
          <w:szCs w:val="32"/>
        </w:rPr>
      </w:pPr>
    </w:p>
    <w:p w:rsidR="51006082" w:rsidP="51006082" w:rsidRDefault="51006082" w14:paraId="4EA03038" w14:textId="2CA3562C">
      <w:pPr>
        <w:jc w:val="center"/>
        <w:rPr>
          <w:b w:val="1"/>
          <w:bCs w:val="1"/>
          <w:sz w:val="32"/>
          <w:szCs w:val="32"/>
        </w:rPr>
      </w:pPr>
    </w:p>
    <w:p w:rsidR="51006082" w:rsidP="51006082" w:rsidRDefault="51006082" w14:paraId="67ECD4D6" w14:textId="355108EE">
      <w:pPr>
        <w:jc w:val="center"/>
        <w:rPr>
          <w:b w:val="1"/>
          <w:bCs w:val="1"/>
          <w:sz w:val="32"/>
          <w:szCs w:val="32"/>
        </w:rPr>
      </w:pPr>
    </w:p>
    <w:p w:rsidR="51006082" w:rsidP="51006082" w:rsidRDefault="51006082" w14:paraId="553A4BF3" w14:textId="675FDC06">
      <w:pPr>
        <w:jc w:val="center"/>
        <w:rPr>
          <w:b w:val="1"/>
          <w:bCs w:val="1"/>
          <w:sz w:val="32"/>
          <w:szCs w:val="32"/>
        </w:rPr>
      </w:pPr>
    </w:p>
    <w:p w:rsidR="51006082" w:rsidP="51006082" w:rsidRDefault="51006082" w14:paraId="63BBC4B4" w14:textId="477382A1">
      <w:pPr>
        <w:jc w:val="center"/>
        <w:rPr>
          <w:b w:val="1"/>
          <w:bCs w:val="1"/>
          <w:sz w:val="32"/>
          <w:szCs w:val="32"/>
        </w:rPr>
      </w:pPr>
    </w:p>
    <w:p w:rsidRPr="003010EE" w:rsidR="00D952F9" w:rsidRDefault="00000000" w14:paraId="757C7469" w14:textId="77777777">
      <w:pPr>
        <w:snapToGrid w:val="0"/>
        <w:jc w:val="center"/>
        <w:rPr>
          <w:b/>
          <w:bCs/>
          <w:sz w:val="32"/>
          <w:szCs w:val="32"/>
        </w:rPr>
      </w:pPr>
      <w:r w:rsidRPr="003010EE">
        <w:rPr>
          <w:b/>
          <w:bCs/>
          <w:sz w:val="32"/>
          <w:szCs w:val="32"/>
        </w:rPr>
        <w:t>文件修订记录</w:t>
      </w:r>
    </w:p>
    <w:p w:rsidRPr="003010EE" w:rsidR="00D952F9" w:rsidRDefault="00D952F9" w14:paraId="428ADE40" w14:textId="77777777">
      <w:pPr>
        <w:snapToGrid w:val="0"/>
        <w:ind w:firstLine="480"/>
        <w:jc w:val="center"/>
        <w:rPr>
          <w:sz w:val="24"/>
        </w:rPr>
      </w:pPr>
    </w:p>
    <w:tbl>
      <w:tblPr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1416"/>
        <w:gridCol w:w="1161"/>
        <w:gridCol w:w="3402"/>
        <w:gridCol w:w="1276"/>
        <w:gridCol w:w="1390"/>
      </w:tblGrid>
      <w:tr w:rsidRPr="003010EE" w:rsidR="00D952F9" w:rsidTr="51006082" w14:paraId="4E097F85" w14:textId="77777777">
        <w:trPr>
          <w:trHeight w:val="680" w:hRule="exact"/>
          <w:jc w:val="center"/>
        </w:trPr>
        <w:tc>
          <w:tcPr>
            <w:tcW w:w="14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3010EE" w:rsidR="00D952F9" w:rsidRDefault="00000000" w14:paraId="647D0BB3" w14:textId="77777777">
            <w:pPr>
              <w:overflowPunct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sz w:val="24"/>
                <w:lang w:eastAsia="en-US"/>
              </w:rPr>
            </w:pPr>
            <w:r w:rsidRPr="003010EE">
              <w:rPr>
                <w:sz w:val="24"/>
              </w:rPr>
              <w:t>修改日期</w:t>
            </w:r>
          </w:p>
        </w:tc>
        <w:tc>
          <w:tcPr>
            <w:tcW w:w="11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3010EE" w:rsidR="00D952F9" w:rsidRDefault="00000000" w14:paraId="2C36B2B0" w14:textId="77777777">
            <w:pPr>
              <w:overflowPunct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sz w:val="24"/>
              </w:rPr>
            </w:pPr>
            <w:r w:rsidRPr="003010EE">
              <w:rPr>
                <w:sz w:val="24"/>
              </w:rPr>
              <w:t>版本号</w:t>
            </w:r>
          </w:p>
        </w:tc>
        <w:tc>
          <w:tcPr>
            <w:tcW w:w="34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3010EE" w:rsidR="00D952F9" w:rsidRDefault="00000000" w14:paraId="4971C98D" w14:textId="77777777">
            <w:pPr>
              <w:overflowPunct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sz w:val="24"/>
              </w:rPr>
            </w:pPr>
            <w:r w:rsidRPr="003010EE">
              <w:rPr>
                <w:sz w:val="24"/>
              </w:rPr>
              <w:t>修订说明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3010EE" w:rsidR="00D952F9" w:rsidRDefault="00000000" w14:paraId="2D4E083B" w14:textId="77777777">
            <w:pPr>
              <w:overflowPunct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sz w:val="24"/>
              </w:rPr>
            </w:pPr>
            <w:r w:rsidRPr="003010EE">
              <w:rPr>
                <w:sz w:val="24"/>
              </w:rPr>
              <w:t>修订人</w:t>
            </w:r>
          </w:p>
        </w:tc>
        <w:tc>
          <w:tcPr>
            <w:tcW w:w="13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3010EE" w:rsidR="00D952F9" w:rsidRDefault="00000000" w14:paraId="259E8964" w14:textId="77777777">
            <w:pPr>
              <w:overflowPunct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sz w:val="24"/>
              </w:rPr>
            </w:pPr>
            <w:r w:rsidRPr="003010EE">
              <w:rPr>
                <w:sz w:val="24"/>
              </w:rPr>
              <w:t>批准人</w:t>
            </w:r>
          </w:p>
        </w:tc>
      </w:tr>
      <w:tr w:rsidRPr="003010EE" w:rsidR="00D952F9" w:rsidTr="51006082" w14:paraId="11442674" w14:textId="77777777">
        <w:trPr>
          <w:trHeight w:val="680" w:hRule="exact"/>
          <w:jc w:val="center"/>
        </w:trPr>
        <w:tc>
          <w:tcPr>
            <w:tcW w:w="14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3010EE" w:rsidR="00D952F9" w:rsidP="51006082" w:rsidRDefault="000C6C69" w14:paraId="5D6DE203" w14:textId="6B403365" w14:noSpellErr="1">
            <w:pPr>
              <w:snapToGrid w:val="0"/>
              <w:jc w:val="center"/>
              <w:rPr>
                <w:sz w:val="24"/>
                <w:szCs w:val="24"/>
              </w:rPr>
            </w:pPr>
            <w:commentRangeStart w:id="3"/>
            <w:commentRangeStart w:id="1234162179"/>
            <w:r w:rsidRPr="51006082" w:rsidR="33D4613A">
              <w:rPr>
                <w:sz w:val="24"/>
                <w:szCs w:val="24"/>
              </w:rPr>
              <w:t>2025.09.09</w:t>
            </w:r>
            <w:commentRangeEnd w:id="3"/>
            <w:r>
              <w:rPr>
                <w:rStyle w:val="CommentReference"/>
              </w:rPr>
              <w:commentReference w:id="3"/>
            </w:r>
            <w:commentRangeEnd w:id="1234162179"/>
            <w:r>
              <w:rPr>
                <w:rStyle w:val="CommentReference"/>
              </w:rPr>
              <w:commentReference w:id="1234162179"/>
            </w:r>
          </w:p>
        </w:tc>
        <w:tc>
          <w:tcPr>
            <w:tcW w:w="11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3010EE" w:rsidR="00D952F9" w:rsidRDefault="000C6C69" w14:paraId="5B847EFB" w14:textId="60657E69">
            <w:pPr>
              <w:snapToGrid w:val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A0</w:t>
            </w:r>
          </w:p>
        </w:tc>
        <w:tc>
          <w:tcPr>
            <w:tcW w:w="34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3010EE" w:rsidR="00D952F9" w:rsidRDefault="000C6C69" w14:paraId="050840A0" w14:textId="5500A658">
            <w:pPr>
              <w:snapToGrid w:val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首次发布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3010EE" w:rsidR="00D952F9" w:rsidRDefault="000C6C69" w14:paraId="28A3DAA5" w14:textId="43B6070C">
            <w:pPr>
              <w:snapToGrid w:val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王小敏</w:t>
            </w:r>
          </w:p>
        </w:tc>
        <w:tc>
          <w:tcPr>
            <w:tcW w:w="13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3010EE" w:rsidR="00D952F9" w:rsidRDefault="00381C1D" w14:paraId="3107BF56" w14:textId="27A9BE39">
            <w:pPr>
              <w:snapToGrid w:val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沈宏</w:t>
            </w:r>
          </w:p>
        </w:tc>
      </w:tr>
      <w:tr w:rsidRPr="003010EE" w:rsidR="00D952F9" w:rsidTr="51006082" w14:paraId="00F66794" w14:textId="77777777">
        <w:trPr>
          <w:trHeight w:val="680" w:hRule="exact"/>
          <w:jc w:val="center"/>
        </w:trPr>
        <w:tc>
          <w:tcPr>
            <w:tcW w:w="14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3010EE" w:rsidR="00D952F9" w:rsidRDefault="00D952F9" w14:paraId="7E83EC4E" w14:textId="77777777">
            <w:pPr>
              <w:snapToGrid w:val="0"/>
              <w:jc w:val="center"/>
              <w:rPr>
                <w:sz w:val="24"/>
              </w:rPr>
            </w:pPr>
          </w:p>
        </w:tc>
        <w:tc>
          <w:tcPr>
            <w:tcW w:w="11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3010EE" w:rsidR="00D952F9" w:rsidRDefault="00D952F9" w14:paraId="260D6712" w14:textId="77777777">
            <w:pPr>
              <w:snapToGrid w:val="0"/>
              <w:jc w:val="center"/>
              <w:rPr>
                <w:sz w:val="24"/>
              </w:rPr>
            </w:pPr>
          </w:p>
        </w:tc>
        <w:tc>
          <w:tcPr>
            <w:tcW w:w="34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3010EE" w:rsidR="00D952F9" w:rsidRDefault="00D952F9" w14:paraId="6B37E565" w14:textId="77777777">
            <w:pPr>
              <w:snapToGrid w:val="0"/>
              <w:jc w:val="center"/>
              <w:rPr>
                <w:sz w:val="24"/>
              </w:rPr>
            </w:pP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3010EE" w:rsidR="00D952F9" w:rsidRDefault="00D952F9" w14:paraId="5A6834F2" w14:textId="77777777">
            <w:pPr>
              <w:snapToGrid w:val="0"/>
              <w:jc w:val="center"/>
              <w:rPr>
                <w:sz w:val="24"/>
              </w:rPr>
            </w:pPr>
          </w:p>
        </w:tc>
        <w:tc>
          <w:tcPr>
            <w:tcW w:w="13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3010EE" w:rsidR="00D952F9" w:rsidRDefault="00D952F9" w14:paraId="6AC41F6C" w14:textId="77777777">
            <w:pPr>
              <w:snapToGrid w:val="0"/>
              <w:jc w:val="center"/>
              <w:rPr>
                <w:sz w:val="24"/>
              </w:rPr>
            </w:pPr>
          </w:p>
        </w:tc>
      </w:tr>
      <w:tr w:rsidRPr="003010EE" w:rsidR="00D952F9" w:rsidTr="51006082" w14:paraId="389075F3" w14:textId="77777777">
        <w:trPr>
          <w:trHeight w:val="680" w:hRule="exact"/>
          <w:jc w:val="center"/>
        </w:trPr>
        <w:tc>
          <w:tcPr>
            <w:tcW w:w="14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3010EE" w:rsidR="00D952F9" w:rsidRDefault="00D952F9" w14:paraId="07F0371E" w14:textId="77777777">
            <w:pPr>
              <w:snapToGrid w:val="0"/>
              <w:jc w:val="center"/>
              <w:rPr>
                <w:sz w:val="24"/>
              </w:rPr>
            </w:pPr>
          </w:p>
        </w:tc>
        <w:tc>
          <w:tcPr>
            <w:tcW w:w="11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3010EE" w:rsidR="00D952F9" w:rsidRDefault="00D952F9" w14:paraId="257F1CAB" w14:textId="77777777">
            <w:pPr>
              <w:snapToGrid w:val="0"/>
              <w:jc w:val="center"/>
              <w:rPr>
                <w:sz w:val="24"/>
              </w:rPr>
            </w:pPr>
          </w:p>
        </w:tc>
        <w:tc>
          <w:tcPr>
            <w:tcW w:w="34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3010EE" w:rsidR="00D952F9" w:rsidRDefault="00D952F9" w14:paraId="187B95E4" w14:textId="77777777">
            <w:pPr>
              <w:snapToGrid w:val="0"/>
              <w:jc w:val="center"/>
              <w:rPr>
                <w:sz w:val="24"/>
              </w:rPr>
            </w:pP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3010EE" w:rsidR="00D952F9" w:rsidRDefault="00D952F9" w14:paraId="58320BC7" w14:textId="77777777">
            <w:pPr>
              <w:snapToGrid w:val="0"/>
              <w:jc w:val="center"/>
              <w:rPr>
                <w:sz w:val="24"/>
              </w:rPr>
            </w:pPr>
          </w:p>
        </w:tc>
        <w:tc>
          <w:tcPr>
            <w:tcW w:w="13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3010EE" w:rsidR="00D952F9" w:rsidRDefault="00D952F9" w14:paraId="12FABF7A" w14:textId="77777777">
            <w:pPr>
              <w:snapToGrid w:val="0"/>
              <w:jc w:val="center"/>
              <w:rPr>
                <w:sz w:val="24"/>
              </w:rPr>
            </w:pPr>
          </w:p>
        </w:tc>
      </w:tr>
      <w:tr w:rsidRPr="003010EE" w:rsidR="00D952F9" w:rsidTr="51006082" w14:paraId="5EF9F9E5" w14:textId="77777777">
        <w:trPr>
          <w:trHeight w:val="680" w:hRule="exact"/>
          <w:jc w:val="center"/>
        </w:trPr>
        <w:tc>
          <w:tcPr>
            <w:tcW w:w="14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3010EE" w:rsidR="00D952F9" w:rsidRDefault="00D952F9" w14:paraId="1909C1D2" w14:textId="77777777">
            <w:pPr>
              <w:snapToGrid w:val="0"/>
              <w:jc w:val="center"/>
              <w:rPr>
                <w:sz w:val="24"/>
              </w:rPr>
            </w:pPr>
          </w:p>
        </w:tc>
        <w:tc>
          <w:tcPr>
            <w:tcW w:w="11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3010EE" w:rsidR="00D952F9" w:rsidRDefault="00D952F9" w14:paraId="265D6743" w14:textId="77777777">
            <w:pPr>
              <w:snapToGrid w:val="0"/>
              <w:jc w:val="center"/>
              <w:rPr>
                <w:sz w:val="24"/>
              </w:rPr>
            </w:pPr>
          </w:p>
        </w:tc>
        <w:tc>
          <w:tcPr>
            <w:tcW w:w="34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3010EE" w:rsidR="00D952F9" w:rsidRDefault="00D952F9" w14:paraId="684F443D" w14:textId="77777777">
            <w:pPr>
              <w:snapToGrid w:val="0"/>
              <w:jc w:val="center"/>
              <w:rPr>
                <w:sz w:val="24"/>
              </w:rPr>
            </w:pP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3010EE" w:rsidR="00D952F9" w:rsidRDefault="00D952F9" w14:paraId="43F9BC44" w14:textId="77777777">
            <w:pPr>
              <w:snapToGrid w:val="0"/>
              <w:jc w:val="center"/>
              <w:rPr>
                <w:sz w:val="24"/>
              </w:rPr>
            </w:pPr>
          </w:p>
        </w:tc>
        <w:tc>
          <w:tcPr>
            <w:tcW w:w="13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3010EE" w:rsidR="00D952F9" w:rsidRDefault="00D952F9" w14:paraId="5EB849F4" w14:textId="77777777">
            <w:pPr>
              <w:snapToGrid w:val="0"/>
              <w:jc w:val="center"/>
              <w:rPr>
                <w:sz w:val="24"/>
              </w:rPr>
            </w:pPr>
          </w:p>
        </w:tc>
      </w:tr>
      <w:tr w:rsidRPr="003010EE" w:rsidR="00D952F9" w:rsidTr="51006082" w14:paraId="47FAB0BA" w14:textId="77777777">
        <w:trPr>
          <w:trHeight w:val="680" w:hRule="exact"/>
          <w:jc w:val="center"/>
        </w:trPr>
        <w:tc>
          <w:tcPr>
            <w:tcW w:w="14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3010EE" w:rsidR="00D952F9" w:rsidRDefault="00D952F9" w14:paraId="36F4A161" w14:textId="77777777">
            <w:pPr>
              <w:snapToGrid w:val="0"/>
              <w:jc w:val="center"/>
              <w:rPr>
                <w:sz w:val="24"/>
              </w:rPr>
            </w:pPr>
          </w:p>
        </w:tc>
        <w:tc>
          <w:tcPr>
            <w:tcW w:w="11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3010EE" w:rsidR="00D952F9" w:rsidRDefault="00D952F9" w14:paraId="61DFE240" w14:textId="77777777">
            <w:pPr>
              <w:snapToGrid w:val="0"/>
              <w:jc w:val="center"/>
              <w:rPr>
                <w:sz w:val="24"/>
              </w:rPr>
            </w:pPr>
          </w:p>
        </w:tc>
        <w:tc>
          <w:tcPr>
            <w:tcW w:w="34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3010EE" w:rsidR="00D952F9" w:rsidRDefault="00D952F9" w14:paraId="64F78D2F" w14:textId="77777777">
            <w:pPr>
              <w:snapToGrid w:val="0"/>
              <w:jc w:val="center"/>
              <w:rPr>
                <w:sz w:val="24"/>
              </w:rPr>
            </w:pP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3010EE" w:rsidR="00D952F9" w:rsidRDefault="00D952F9" w14:paraId="07F03F69" w14:textId="77777777">
            <w:pPr>
              <w:snapToGrid w:val="0"/>
              <w:jc w:val="center"/>
              <w:rPr>
                <w:sz w:val="24"/>
              </w:rPr>
            </w:pPr>
          </w:p>
        </w:tc>
        <w:tc>
          <w:tcPr>
            <w:tcW w:w="13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3010EE" w:rsidR="00D952F9" w:rsidRDefault="00D952F9" w14:paraId="26BD51DF" w14:textId="77777777">
            <w:pPr>
              <w:snapToGrid w:val="0"/>
              <w:jc w:val="center"/>
              <w:rPr>
                <w:sz w:val="24"/>
              </w:rPr>
            </w:pPr>
          </w:p>
        </w:tc>
      </w:tr>
    </w:tbl>
    <w:p w:rsidRPr="003010EE" w:rsidR="00D952F9" w:rsidRDefault="00D952F9" w14:paraId="775AABCE" w14:textId="77777777">
      <w:pPr>
        <w:pStyle w:val="24"/>
        <w:ind w:firstLine="883"/>
        <w:rPr>
          <w:rFonts w:ascii="Times New Roman" w:hAnsi="Times New Roman" w:cs="Times New Roman"/>
          <w:b/>
          <w:sz w:val="44"/>
          <w:szCs w:val="44"/>
        </w:rPr>
      </w:pPr>
    </w:p>
    <w:p w:rsidRPr="003010EE" w:rsidR="00D952F9" w:rsidRDefault="00D952F9" w14:paraId="6C7DEEAD" w14:textId="77777777">
      <w:pPr>
        <w:pStyle w:val="24"/>
        <w:ind w:firstLine="420"/>
        <w:rPr>
          <w:rFonts w:ascii="Times New Roman" w:hAnsi="Times New Roman" w:cs="Times New Roman"/>
        </w:rPr>
      </w:pPr>
    </w:p>
    <w:p w:rsidRPr="003010EE" w:rsidR="00D952F9" w:rsidRDefault="00D952F9" w14:paraId="363A51F8" w14:textId="77777777">
      <w:pPr>
        <w:pStyle w:val="24"/>
        <w:ind w:firstLine="420"/>
        <w:rPr>
          <w:rFonts w:ascii="Times New Roman" w:hAnsi="Times New Roman" w:cs="Times New Roman"/>
        </w:rPr>
      </w:pPr>
    </w:p>
    <w:p w:rsidRPr="003010EE" w:rsidR="00D952F9" w:rsidRDefault="00D952F9" w14:paraId="766758F4" w14:textId="77777777">
      <w:pPr>
        <w:pStyle w:val="24"/>
        <w:ind w:firstLine="420"/>
        <w:rPr>
          <w:rFonts w:ascii="Times New Roman" w:hAnsi="Times New Roman" w:cs="Times New Roman"/>
        </w:rPr>
      </w:pPr>
    </w:p>
    <w:p w:rsidRPr="003010EE" w:rsidR="00D952F9" w:rsidRDefault="00D952F9" w14:paraId="75CC7BE1" w14:textId="77777777">
      <w:pPr>
        <w:pStyle w:val="24"/>
        <w:ind w:firstLine="420"/>
        <w:rPr>
          <w:rFonts w:ascii="Times New Roman" w:hAnsi="Times New Roman" w:cs="Times New Roman"/>
        </w:rPr>
      </w:pPr>
    </w:p>
    <w:p w:rsidRPr="003010EE" w:rsidR="00D952F9" w:rsidRDefault="00D952F9" w14:paraId="40B94EAA" w14:textId="77777777">
      <w:pPr>
        <w:pStyle w:val="24"/>
        <w:ind w:firstLine="420"/>
        <w:rPr>
          <w:rFonts w:ascii="Times New Roman" w:hAnsi="Times New Roman" w:cs="Times New Roman"/>
        </w:rPr>
      </w:pPr>
    </w:p>
    <w:p w:rsidRPr="003010EE" w:rsidR="00D952F9" w:rsidRDefault="00D952F9" w14:paraId="200BA734" w14:textId="77777777">
      <w:pPr>
        <w:pStyle w:val="24"/>
        <w:ind w:firstLine="420"/>
        <w:rPr>
          <w:rFonts w:ascii="Times New Roman" w:hAnsi="Times New Roman" w:cs="Times New Roman"/>
        </w:rPr>
      </w:pPr>
    </w:p>
    <w:p w:rsidRPr="003010EE" w:rsidR="00D952F9" w:rsidRDefault="00D952F9" w14:paraId="7A1A2864" w14:textId="77777777">
      <w:pPr>
        <w:pStyle w:val="24"/>
        <w:ind w:firstLine="420"/>
        <w:rPr>
          <w:rFonts w:ascii="Times New Roman" w:hAnsi="Times New Roman" w:cs="Times New Roman"/>
        </w:rPr>
      </w:pPr>
    </w:p>
    <w:p w:rsidRPr="003010EE" w:rsidR="00D952F9" w:rsidRDefault="00D952F9" w14:paraId="588C6E80" w14:textId="77777777">
      <w:pPr>
        <w:pStyle w:val="24"/>
        <w:ind w:firstLine="420"/>
        <w:rPr>
          <w:rFonts w:ascii="Times New Roman" w:hAnsi="Times New Roman" w:cs="Times New Roman"/>
        </w:rPr>
      </w:pPr>
    </w:p>
    <w:p w:rsidRPr="003010EE" w:rsidR="00D952F9" w:rsidRDefault="00D952F9" w14:paraId="1E780D2D" w14:textId="77777777">
      <w:pPr>
        <w:pStyle w:val="24"/>
        <w:ind w:firstLine="420"/>
        <w:rPr>
          <w:rFonts w:ascii="Times New Roman" w:hAnsi="Times New Roman" w:cs="Times New Roman"/>
        </w:rPr>
      </w:pPr>
    </w:p>
    <w:bookmarkEnd w:id="2"/>
    <w:p w:rsidRPr="003010EE" w:rsidR="00D952F9" w:rsidRDefault="00000000" w14:paraId="7E9E47AB" w14:textId="77777777">
      <w:pPr>
        <w:tabs>
          <w:tab w:val="center" w:pos="4360"/>
          <w:tab w:val="left" w:pos="6215"/>
          <w:tab w:val="right" w:pos="8300"/>
        </w:tabs>
        <w:spacing w:before="4680" w:beforeLines="1500"/>
        <w:ind w:firstLine="420"/>
        <w:jc w:val="left"/>
        <w:outlineLvl w:val="0"/>
        <w:rPr>
          <w:sz w:val="28"/>
          <w:szCs w:val="28"/>
        </w:rPr>
      </w:pPr>
      <w:r w:rsidRPr="003010EE">
        <w:rPr>
          <w:sz w:val="28"/>
          <w:szCs w:val="28"/>
          <w:lang w:val="zh-CN"/>
        </w:rPr>
        <w:tab/>
      </w:r>
      <w:bookmarkStart w:name="_Toc106286184" w:id="4"/>
      <w:bookmarkStart w:name="_Toc107233631" w:id="5"/>
      <w:r w:rsidRPr="003010EE">
        <w:rPr>
          <w:sz w:val="28"/>
          <w:szCs w:val="28"/>
          <w:lang w:val="zh-CN"/>
        </w:rPr>
        <w:t>目录</w:t>
      </w:r>
      <w:bookmarkEnd w:id="4"/>
      <w:bookmarkEnd w:id="5"/>
      <w:r w:rsidRPr="003010EE">
        <w:rPr>
          <w:sz w:val="28"/>
          <w:szCs w:val="28"/>
          <w:lang w:val="zh-CN"/>
        </w:rPr>
        <w:tab/>
      </w:r>
      <w:r w:rsidRPr="003010EE">
        <w:rPr>
          <w:sz w:val="28"/>
          <w:szCs w:val="28"/>
          <w:lang w:val="zh-CN"/>
        </w:rPr>
        <w:tab/>
      </w:r>
    </w:p>
    <w:p w:rsidRPr="003010EE" w:rsidR="00D952F9" w:rsidRDefault="00000000" w14:paraId="19306089" w14:textId="77777777">
      <w:pPr>
        <w:pStyle w:val="TOC1"/>
        <w:spacing w:line="360" w:lineRule="auto"/>
        <w:rPr>
          <w:b w:val="0"/>
          <w:noProof/>
          <w:szCs w:val="22"/>
        </w:rPr>
      </w:pPr>
      <w:r w:rsidRPr="003010EE">
        <w:fldChar w:fldCharType="begin"/>
      </w:r>
      <w:r w:rsidRPr="003010EE">
        <w:instrText xml:space="preserve"> TOC \o "1-3" \h \z \u </w:instrText>
      </w:r>
      <w:r w:rsidRPr="003010EE">
        <w:fldChar w:fldCharType="separate"/>
      </w:r>
    </w:p>
    <w:p w:rsidRPr="003010EE" w:rsidR="00D952F9" w:rsidRDefault="00D952F9" w14:paraId="6FF43385" w14:textId="479CB73C">
      <w:pPr>
        <w:pStyle w:val="TOC1"/>
        <w:spacing w:line="360" w:lineRule="auto"/>
        <w:rPr>
          <w:b w:val="0"/>
          <w:noProof/>
          <w:szCs w:val="22"/>
        </w:rPr>
      </w:pPr>
      <w:hyperlink w:history="1" w:anchor="_Toc107233632">
        <w:r w:rsidRPr="003010EE">
          <w:rPr>
            <w:rStyle w:val="afe"/>
            <w:noProof/>
          </w:rPr>
          <w:t xml:space="preserve">1. </w:t>
        </w:r>
        <w:r w:rsidRPr="003010EE">
          <w:rPr>
            <w:rStyle w:val="afe"/>
            <w:noProof/>
          </w:rPr>
          <w:t>引言</w:t>
        </w:r>
        <w:r w:rsidRPr="003010EE">
          <w:rPr>
            <w:noProof/>
          </w:rPr>
          <w:tab/>
        </w:r>
        <w:r w:rsidRPr="003010EE">
          <w:rPr>
            <w:noProof/>
          </w:rPr>
          <w:fldChar w:fldCharType="begin"/>
        </w:r>
        <w:r w:rsidRPr="003010EE">
          <w:rPr>
            <w:noProof/>
          </w:rPr>
          <w:instrText xml:space="preserve"> PAGEREF _Toc107233632 \h </w:instrText>
        </w:r>
        <w:r w:rsidRPr="003010EE">
          <w:rPr>
            <w:noProof/>
          </w:rPr>
        </w:r>
        <w:r w:rsidRPr="003010EE">
          <w:rPr>
            <w:noProof/>
          </w:rPr>
          <w:fldChar w:fldCharType="separate"/>
        </w:r>
        <w:r w:rsidRPr="003010EE">
          <w:rPr>
            <w:noProof/>
          </w:rPr>
          <w:t>3</w:t>
        </w:r>
        <w:r w:rsidRPr="003010EE">
          <w:rPr>
            <w:noProof/>
          </w:rPr>
          <w:fldChar w:fldCharType="end"/>
        </w:r>
      </w:hyperlink>
    </w:p>
    <w:p w:rsidRPr="003010EE" w:rsidR="00D952F9" w:rsidRDefault="00D952F9" w14:paraId="066967A9" w14:textId="3EB9725A">
      <w:pPr>
        <w:pStyle w:val="TOC2"/>
        <w:tabs>
          <w:tab w:val="left" w:pos="1260"/>
          <w:tab w:val="right" w:leader="dot" w:pos="8290"/>
        </w:tabs>
        <w:spacing w:line="360" w:lineRule="auto"/>
        <w:rPr>
          <w:noProof/>
          <w:szCs w:val="22"/>
        </w:rPr>
      </w:pPr>
      <w:hyperlink w:history="1" w:anchor="_Toc107233633">
        <w:r w:rsidRPr="003010EE">
          <w:rPr>
            <w:rStyle w:val="afe"/>
            <w:noProof/>
          </w:rPr>
          <w:t>1.1.</w:t>
        </w:r>
        <w:r w:rsidRPr="003010EE">
          <w:rPr>
            <w:noProof/>
            <w:szCs w:val="22"/>
          </w:rPr>
          <w:tab/>
        </w:r>
        <w:r w:rsidRPr="003010EE">
          <w:rPr>
            <w:rStyle w:val="afe"/>
            <w:noProof/>
          </w:rPr>
          <w:t>目的</w:t>
        </w:r>
        <w:r w:rsidRPr="003010EE">
          <w:rPr>
            <w:noProof/>
          </w:rPr>
          <w:tab/>
        </w:r>
        <w:r w:rsidRPr="003010EE">
          <w:rPr>
            <w:noProof/>
          </w:rPr>
          <w:fldChar w:fldCharType="begin"/>
        </w:r>
        <w:r w:rsidRPr="003010EE">
          <w:rPr>
            <w:noProof/>
          </w:rPr>
          <w:instrText xml:space="preserve"> PAGEREF _Toc107233633 \h </w:instrText>
        </w:r>
        <w:r w:rsidRPr="003010EE">
          <w:rPr>
            <w:noProof/>
          </w:rPr>
        </w:r>
        <w:r w:rsidRPr="003010EE">
          <w:rPr>
            <w:noProof/>
          </w:rPr>
          <w:fldChar w:fldCharType="separate"/>
        </w:r>
        <w:r w:rsidRPr="003010EE">
          <w:rPr>
            <w:noProof/>
          </w:rPr>
          <w:t>3</w:t>
        </w:r>
        <w:r w:rsidRPr="003010EE">
          <w:rPr>
            <w:noProof/>
          </w:rPr>
          <w:fldChar w:fldCharType="end"/>
        </w:r>
      </w:hyperlink>
    </w:p>
    <w:p w:rsidRPr="003010EE" w:rsidR="00D952F9" w:rsidRDefault="00D952F9" w14:paraId="14BA7911" w14:textId="113E5056">
      <w:pPr>
        <w:pStyle w:val="TOC2"/>
        <w:tabs>
          <w:tab w:val="left" w:pos="1260"/>
          <w:tab w:val="right" w:leader="dot" w:pos="8290"/>
        </w:tabs>
        <w:spacing w:line="360" w:lineRule="auto"/>
        <w:rPr>
          <w:noProof/>
          <w:szCs w:val="22"/>
        </w:rPr>
      </w:pPr>
      <w:hyperlink w:history="1" w:anchor="_Toc107233634">
        <w:r w:rsidRPr="003010EE">
          <w:rPr>
            <w:rStyle w:val="afe"/>
            <w:noProof/>
          </w:rPr>
          <w:t>1.2.</w:t>
        </w:r>
        <w:r w:rsidRPr="003010EE">
          <w:rPr>
            <w:noProof/>
            <w:szCs w:val="22"/>
          </w:rPr>
          <w:tab/>
        </w:r>
        <w:r w:rsidRPr="003010EE">
          <w:rPr>
            <w:rStyle w:val="afe"/>
            <w:noProof/>
          </w:rPr>
          <w:t>预期读者范围</w:t>
        </w:r>
        <w:r w:rsidRPr="003010EE">
          <w:rPr>
            <w:noProof/>
          </w:rPr>
          <w:tab/>
        </w:r>
        <w:r w:rsidRPr="003010EE">
          <w:rPr>
            <w:noProof/>
          </w:rPr>
          <w:fldChar w:fldCharType="begin"/>
        </w:r>
        <w:r w:rsidRPr="003010EE">
          <w:rPr>
            <w:noProof/>
          </w:rPr>
          <w:instrText xml:space="preserve"> PAGEREF _Toc107233634 \h </w:instrText>
        </w:r>
        <w:r w:rsidRPr="003010EE">
          <w:rPr>
            <w:noProof/>
          </w:rPr>
        </w:r>
        <w:r w:rsidRPr="003010EE">
          <w:rPr>
            <w:noProof/>
          </w:rPr>
          <w:fldChar w:fldCharType="separate"/>
        </w:r>
        <w:r w:rsidRPr="003010EE">
          <w:rPr>
            <w:noProof/>
          </w:rPr>
          <w:t>3</w:t>
        </w:r>
        <w:r w:rsidRPr="003010EE">
          <w:rPr>
            <w:noProof/>
          </w:rPr>
          <w:fldChar w:fldCharType="end"/>
        </w:r>
      </w:hyperlink>
    </w:p>
    <w:p w:rsidRPr="003010EE" w:rsidR="00D952F9" w:rsidRDefault="00D952F9" w14:paraId="50C33D44" w14:textId="7ABA7241">
      <w:pPr>
        <w:pStyle w:val="TOC1"/>
        <w:spacing w:line="360" w:lineRule="auto"/>
        <w:rPr>
          <w:b w:val="0"/>
          <w:noProof/>
          <w:szCs w:val="22"/>
        </w:rPr>
      </w:pPr>
      <w:hyperlink w:history="1" w:anchor="_Toc107233635">
        <w:r w:rsidRPr="003010EE">
          <w:rPr>
            <w:rStyle w:val="afe"/>
            <w:noProof/>
          </w:rPr>
          <w:t xml:space="preserve">2. </w:t>
        </w:r>
        <w:r w:rsidRPr="003010EE">
          <w:rPr>
            <w:rStyle w:val="afe"/>
            <w:noProof/>
          </w:rPr>
          <w:t>描述</w:t>
        </w:r>
        <w:r w:rsidRPr="003010EE">
          <w:rPr>
            <w:noProof/>
          </w:rPr>
          <w:tab/>
        </w:r>
        <w:r w:rsidRPr="003010EE">
          <w:rPr>
            <w:noProof/>
          </w:rPr>
          <w:fldChar w:fldCharType="begin"/>
        </w:r>
        <w:r w:rsidRPr="003010EE">
          <w:rPr>
            <w:noProof/>
          </w:rPr>
          <w:instrText xml:space="preserve"> PAGEREF _Toc107233635 \h </w:instrText>
        </w:r>
        <w:r w:rsidRPr="003010EE">
          <w:rPr>
            <w:noProof/>
          </w:rPr>
        </w:r>
        <w:r w:rsidRPr="003010EE">
          <w:rPr>
            <w:noProof/>
          </w:rPr>
          <w:fldChar w:fldCharType="separate"/>
        </w:r>
        <w:r w:rsidRPr="003010EE">
          <w:rPr>
            <w:noProof/>
          </w:rPr>
          <w:t>3</w:t>
        </w:r>
        <w:r w:rsidRPr="003010EE">
          <w:rPr>
            <w:noProof/>
          </w:rPr>
          <w:fldChar w:fldCharType="end"/>
        </w:r>
      </w:hyperlink>
    </w:p>
    <w:p w:rsidRPr="003010EE" w:rsidR="00D952F9" w:rsidRDefault="00D952F9" w14:paraId="6D124D77" w14:textId="61BCDDAC">
      <w:pPr>
        <w:pStyle w:val="TOC1"/>
        <w:spacing w:line="360" w:lineRule="auto"/>
        <w:rPr>
          <w:b w:val="0"/>
          <w:noProof/>
          <w:szCs w:val="22"/>
        </w:rPr>
      </w:pPr>
      <w:hyperlink w:history="1" w:anchor="_Toc107233636">
        <w:r w:rsidRPr="003010EE">
          <w:rPr>
            <w:rStyle w:val="afe"/>
            <w:noProof/>
          </w:rPr>
          <w:t xml:space="preserve">3. </w:t>
        </w:r>
        <w:r w:rsidRPr="003010EE">
          <w:rPr>
            <w:rStyle w:val="afe"/>
            <w:noProof/>
          </w:rPr>
          <w:t>定义</w:t>
        </w:r>
        <w:r w:rsidRPr="003010EE">
          <w:rPr>
            <w:noProof/>
          </w:rPr>
          <w:tab/>
        </w:r>
        <w:r w:rsidRPr="003010EE">
          <w:rPr>
            <w:noProof/>
          </w:rPr>
          <w:fldChar w:fldCharType="begin"/>
        </w:r>
        <w:r w:rsidRPr="003010EE">
          <w:rPr>
            <w:noProof/>
          </w:rPr>
          <w:instrText xml:space="preserve"> PAGEREF _Toc107233636 \h </w:instrText>
        </w:r>
        <w:r w:rsidRPr="003010EE">
          <w:rPr>
            <w:noProof/>
          </w:rPr>
        </w:r>
        <w:r w:rsidRPr="003010EE">
          <w:rPr>
            <w:noProof/>
          </w:rPr>
          <w:fldChar w:fldCharType="separate"/>
        </w:r>
        <w:r w:rsidRPr="003010EE">
          <w:rPr>
            <w:noProof/>
          </w:rPr>
          <w:t>3</w:t>
        </w:r>
        <w:r w:rsidRPr="003010EE">
          <w:rPr>
            <w:noProof/>
          </w:rPr>
          <w:fldChar w:fldCharType="end"/>
        </w:r>
      </w:hyperlink>
    </w:p>
    <w:p w:rsidRPr="003010EE" w:rsidR="00D952F9" w:rsidRDefault="00D952F9" w14:paraId="7232C06B" w14:textId="46F45D0D">
      <w:pPr>
        <w:pStyle w:val="TOC1"/>
        <w:spacing w:line="360" w:lineRule="auto"/>
        <w:rPr>
          <w:b w:val="0"/>
          <w:noProof/>
          <w:szCs w:val="22"/>
        </w:rPr>
      </w:pPr>
      <w:hyperlink w:history="1" w:anchor="_Toc107233637">
        <w:r w:rsidRPr="003010EE">
          <w:rPr>
            <w:rStyle w:val="afe"/>
            <w:noProof/>
          </w:rPr>
          <w:t xml:space="preserve">4. </w:t>
        </w:r>
        <w:r w:rsidRPr="003010EE">
          <w:rPr>
            <w:rStyle w:val="afe"/>
            <w:noProof/>
          </w:rPr>
          <w:t>参考文件</w:t>
        </w:r>
        <w:r w:rsidRPr="003010EE">
          <w:rPr>
            <w:noProof/>
          </w:rPr>
          <w:tab/>
        </w:r>
        <w:r w:rsidRPr="003010EE">
          <w:rPr>
            <w:noProof/>
          </w:rPr>
          <w:fldChar w:fldCharType="begin"/>
        </w:r>
        <w:r w:rsidRPr="003010EE">
          <w:rPr>
            <w:noProof/>
          </w:rPr>
          <w:instrText xml:space="preserve"> PAGEREF _Toc107233637 \h </w:instrText>
        </w:r>
        <w:r w:rsidRPr="003010EE">
          <w:rPr>
            <w:noProof/>
          </w:rPr>
        </w:r>
        <w:r w:rsidRPr="003010EE">
          <w:rPr>
            <w:noProof/>
          </w:rPr>
          <w:fldChar w:fldCharType="separate"/>
        </w:r>
        <w:r w:rsidRPr="003010EE">
          <w:rPr>
            <w:noProof/>
          </w:rPr>
          <w:t>4</w:t>
        </w:r>
        <w:r w:rsidRPr="003010EE">
          <w:rPr>
            <w:noProof/>
          </w:rPr>
          <w:fldChar w:fldCharType="end"/>
        </w:r>
      </w:hyperlink>
    </w:p>
    <w:p w:rsidRPr="003010EE" w:rsidR="00D952F9" w:rsidRDefault="00D952F9" w14:paraId="200CC22F" w14:textId="24FCD3B7">
      <w:pPr>
        <w:pStyle w:val="TOC1"/>
        <w:spacing w:line="360" w:lineRule="auto"/>
        <w:rPr>
          <w:b w:val="0"/>
          <w:noProof/>
          <w:szCs w:val="22"/>
        </w:rPr>
      </w:pPr>
      <w:hyperlink w:history="1" w:anchor="_Toc107233638">
        <w:r w:rsidRPr="003010EE">
          <w:rPr>
            <w:rStyle w:val="afe"/>
            <w:noProof/>
          </w:rPr>
          <w:t xml:space="preserve">5. </w:t>
        </w:r>
        <w:r w:rsidRPr="003010EE">
          <w:rPr>
            <w:rStyle w:val="afe"/>
            <w:noProof/>
          </w:rPr>
          <w:t>测试项目</w:t>
        </w:r>
        <w:r w:rsidRPr="003010EE">
          <w:rPr>
            <w:noProof/>
          </w:rPr>
          <w:tab/>
        </w:r>
        <w:r w:rsidRPr="003010EE">
          <w:rPr>
            <w:noProof/>
          </w:rPr>
          <w:fldChar w:fldCharType="begin"/>
        </w:r>
        <w:r w:rsidRPr="003010EE">
          <w:rPr>
            <w:noProof/>
          </w:rPr>
          <w:instrText xml:space="preserve"> PAGEREF _Toc107233638 \h </w:instrText>
        </w:r>
        <w:r w:rsidRPr="003010EE">
          <w:rPr>
            <w:noProof/>
          </w:rPr>
        </w:r>
        <w:r w:rsidRPr="003010EE">
          <w:rPr>
            <w:noProof/>
          </w:rPr>
          <w:fldChar w:fldCharType="separate"/>
        </w:r>
        <w:r w:rsidRPr="003010EE">
          <w:rPr>
            <w:noProof/>
          </w:rPr>
          <w:t>4</w:t>
        </w:r>
        <w:r w:rsidRPr="003010EE">
          <w:rPr>
            <w:noProof/>
          </w:rPr>
          <w:fldChar w:fldCharType="end"/>
        </w:r>
      </w:hyperlink>
    </w:p>
    <w:p w:rsidRPr="003010EE" w:rsidR="00D952F9" w:rsidRDefault="00D952F9" w14:paraId="24823B8D" w14:textId="124D55A1">
      <w:pPr>
        <w:pStyle w:val="TOC1"/>
        <w:spacing w:line="360" w:lineRule="auto"/>
        <w:rPr>
          <w:b w:val="0"/>
          <w:noProof/>
          <w:szCs w:val="22"/>
        </w:rPr>
      </w:pPr>
      <w:hyperlink w:history="1" w:anchor="_Toc107233639">
        <w:r w:rsidRPr="003010EE">
          <w:rPr>
            <w:rStyle w:val="afe"/>
            <w:noProof/>
          </w:rPr>
          <w:t xml:space="preserve">6. </w:t>
        </w:r>
        <w:r w:rsidRPr="003010EE">
          <w:rPr>
            <w:rStyle w:val="afe"/>
            <w:noProof/>
          </w:rPr>
          <w:t>测试方法</w:t>
        </w:r>
        <w:r w:rsidRPr="003010EE">
          <w:rPr>
            <w:noProof/>
          </w:rPr>
          <w:tab/>
        </w:r>
        <w:r w:rsidRPr="003010EE">
          <w:rPr>
            <w:noProof/>
          </w:rPr>
          <w:fldChar w:fldCharType="begin"/>
        </w:r>
        <w:r w:rsidRPr="003010EE">
          <w:rPr>
            <w:noProof/>
          </w:rPr>
          <w:instrText xml:space="preserve"> PAGEREF _Toc107233639 \h </w:instrText>
        </w:r>
        <w:r w:rsidRPr="003010EE">
          <w:rPr>
            <w:noProof/>
          </w:rPr>
        </w:r>
        <w:r w:rsidRPr="003010EE">
          <w:rPr>
            <w:noProof/>
          </w:rPr>
          <w:fldChar w:fldCharType="separate"/>
        </w:r>
        <w:r w:rsidRPr="003010EE">
          <w:rPr>
            <w:noProof/>
          </w:rPr>
          <w:t>4</w:t>
        </w:r>
        <w:r w:rsidRPr="003010EE">
          <w:rPr>
            <w:noProof/>
          </w:rPr>
          <w:fldChar w:fldCharType="end"/>
        </w:r>
      </w:hyperlink>
    </w:p>
    <w:p w:rsidRPr="003010EE" w:rsidR="00D952F9" w:rsidRDefault="00D952F9" w14:paraId="333345B9" w14:textId="501B1C60">
      <w:pPr>
        <w:pStyle w:val="TOC2"/>
        <w:tabs>
          <w:tab w:val="left" w:pos="1260"/>
          <w:tab w:val="right" w:leader="dot" w:pos="8290"/>
        </w:tabs>
        <w:spacing w:line="360" w:lineRule="auto"/>
        <w:rPr>
          <w:noProof/>
          <w:szCs w:val="22"/>
        </w:rPr>
      </w:pPr>
      <w:hyperlink w:history="1" w:anchor="_Toc107233640">
        <w:r w:rsidRPr="003010EE">
          <w:rPr>
            <w:rStyle w:val="afe"/>
            <w:noProof/>
          </w:rPr>
          <w:t>6.1.</w:t>
        </w:r>
        <w:r w:rsidRPr="003010EE">
          <w:rPr>
            <w:noProof/>
            <w:szCs w:val="22"/>
          </w:rPr>
          <w:tab/>
        </w:r>
        <w:r w:rsidRPr="003010EE">
          <w:rPr>
            <w:rStyle w:val="afe"/>
            <w:noProof/>
          </w:rPr>
          <w:t>测试策略</w:t>
        </w:r>
        <w:r w:rsidRPr="003010EE">
          <w:rPr>
            <w:noProof/>
          </w:rPr>
          <w:tab/>
        </w:r>
        <w:r w:rsidRPr="003010EE">
          <w:rPr>
            <w:noProof/>
          </w:rPr>
          <w:fldChar w:fldCharType="begin"/>
        </w:r>
        <w:r w:rsidRPr="003010EE">
          <w:rPr>
            <w:noProof/>
          </w:rPr>
          <w:instrText xml:space="preserve"> PAGEREF _Toc107233640 \h </w:instrText>
        </w:r>
        <w:r w:rsidRPr="003010EE">
          <w:rPr>
            <w:noProof/>
          </w:rPr>
        </w:r>
        <w:r w:rsidRPr="003010EE">
          <w:rPr>
            <w:noProof/>
          </w:rPr>
          <w:fldChar w:fldCharType="separate"/>
        </w:r>
        <w:r w:rsidRPr="003010EE">
          <w:rPr>
            <w:noProof/>
          </w:rPr>
          <w:t>4</w:t>
        </w:r>
        <w:r w:rsidRPr="003010EE">
          <w:rPr>
            <w:noProof/>
          </w:rPr>
          <w:fldChar w:fldCharType="end"/>
        </w:r>
      </w:hyperlink>
    </w:p>
    <w:p w:rsidRPr="003010EE" w:rsidR="00D952F9" w:rsidRDefault="00D952F9" w14:paraId="51069835" w14:textId="4E8D87C3">
      <w:pPr>
        <w:pStyle w:val="TOC2"/>
        <w:tabs>
          <w:tab w:val="left" w:pos="1260"/>
          <w:tab w:val="right" w:leader="dot" w:pos="8290"/>
        </w:tabs>
        <w:spacing w:line="360" w:lineRule="auto"/>
        <w:rPr>
          <w:noProof/>
          <w:szCs w:val="22"/>
        </w:rPr>
      </w:pPr>
      <w:hyperlink w:history="1" w:anchor="_Toc107233641">
        <w:r w:rsidRPr="003010EE">
          <w:rPr>
            <w:rStyle w:val="afe"/>
            <w:noProof/>
          </w:rPr>
          <w:t>6.2.</w:t>
        </w:r>
        <w:r w:rsidRPr="003010EE">
          <w:rPr>
            <w:noProof/>
            <w:szCs w:val="22"/>
          </w:rPr>
          <w:tab/>
        </w:r>
        <w:r w:rsidRPr="003010EE">
          <w:rPr>
            <w:rStyle w:val="afe"/>
            <w:noProof/>
          </w:rPr>
          <w:t>测试管理工具</w:t>
        </w:r>
        <w:r w:rsidRPr="003010EE">
          <w:rPr>
            <w:noProof/>
          </w:rPr>
          <w:tab/>
        </w:r>
        <w:r w:rsidRPr="003010EE">
          <w:rPr>
            <w:noProof/>
          </w:rPr>
          <w:fldChar w:fldCharType="begin"/>
        </w:r>
        <w:r w:rsidRPr="003010EE">
          <w:rPr>
            <w:noProof/>
          </w:rPr>
          <w:instrText xml:space="preserve"> PAGEREF _Toc107233641 \h </w:instrText>
        </w:r>
        <w:r w:rsidRPr="003010EE">
          <w:rPr>
            <w:noProof/>
          </w:rPr>
        </w:r>
        <w:r w:rsidRPr="003010EE">
          <w:rPr>
            <w:noProof/>
          </w:rPr>
          <w:fldChar w:fldCharType="separate"/>
        </w:r>
        <w:r w:rsidRPr="003010EE">
          <w:rPr>
            <w:noProof/>
          </w:rPr>
          <w:t>5</w:t>
        </w:r>
        <w:r w:rsidRPr="003010EE">
          <w:rPr>
            <w:noProof/>
          </w:rPr>
          <w:fldChar w:fldCharType="end"/>
        </w:r>
      </w:hyperlink>
    </w:p>
    <w:p w:rsidRPr="003010EE" w:rsidR="00D952F9" w:rsidRDefault="00D952F9" w14:paraId="050A0678" w14:textId="196CDED4">
      <w:pPr>
        <w:pStyle w:val="TOC2"/>
        <w:tabs>
          <w:tab w:val="left" w:pos="1260"/>
          <w:tab w:val="right" w:leader="dot" w:pos="8290"/>
        </w:tabs>
        <w:spacing w:line="360" w:lineRule="auto"/>
        <w:rPr>
          <w:noProof/>
          <w:szCs w:val="22"/>
        </w:rPr>
      </w:pPr>
      <w:hyperlink w:history="1" w:anchor="_Toc107233642">
        <w:r w:rsidRPr="003010EE">
          <w:rPr>
            <w:rStyle w:val="afe"/>
            <w:noProof/>
          </w:rPr>
          <w:t>6.3.</w:t>
        </w:r>
        <w:r w:rsidRPr="003010EE">
          <w:rPr>
            <w:noProof/>
            <w:szCs w:val="22"/>
          </w:rPr>
          <w:tab/>
        </w:r>
        <w:r w:rsidRPr="003010EE">
          <w:rPr>
            <w:rStyle w:val="afe"/>
            <w:noProof/>
          </w:rPr>
          <w:t>测试步骤</w:t>
        </w:r>
        <w:r w:rsidRPr="003010EE">
          <w:rPr>
            <w:noProof/>
          </w:rPr>
          <w:tab/>
        </w:r>
        <w:r w:rsidRPr="003010EE">
          <w:rPr>
            <w:noProof/>
          </w:rPr>
          <w:fldChar w:fldCharType="begin"/>
        </w:r>
        <w:r w:rsidRPr="003010EE">
          <w:rPr>
            <w:noProof/>
          </w:rPr>
          <w:instrText xml:space="preserve"> PAGEREF _Toc107233642 \h </w:instrText>
        </w:r>
        <w:r w:rsidRPr="003010EE">
          <w:rPr>
            <w:noProof/>
          </w:rPr>
        </w:r>
        <w:r w:rsidRPr="003010EE">
          <w:rPr>
            <w:noProof/>
          </w:rPr>
          <w:fldChar w:fldCharType="separate"/>
        </w:r>
        <w:r w:rsidRPr="003010EE">
          <w:rPr>
            <w:noProof/>
          </w:rPr>
          <w:t>5</w:t>
        </w:r>
        <w:r w:rsidRPr="003010EE">
          <w:rPr>
            <w:noProof/>
          </w:rPr>
          <w:fldChar w:fldCharType="end"/>
        </w:r>
      </w:hyperlink>
    </w:p>
    <w:p w:rsidRPr="003010EE" w:rsidR="00D952F9" w:rsidRDefault="00D952F9" w14:paraId="6CA6DB92" w14:textId="0CD0B571">
      <w:pPr>
        <w:pStyle w:val="TOC2"/>
        <w:tabs>
          <w:tab w:val="left" w:pos="1260"/>
          <w:tab w:val="right" w:leader="dot" w:pos="8290"/>
        </w:tabs>
        <w:spacing w:line="360" w:lineRule="auto"/>
        <w:rPr>
          <w:noProof/>
          <w:szCs w:val="22"/>
        </w:rPr>
      </w:pPr>
      <w:hyperlink w:history="1" w:anchor="_Toc107233643">
        <w:r w:rsidRPr="003010EE">
          <w:rPr>
            <w:rStyle w:val="afe"/>
            <w:noProof/>
          </w:rPr>
          <w:t>6.4.</w:t>
        </w:r>
        <w:r w:rsidRPr="003010EE">
          <w:rPr>
            <w:noProof/>
            <w:szCs w:val="22"/>
          </w:rPr>
          <w:tab/>
        </w:r>
        <w:r w:rsidRPr="003010EE">
          <w:rPr>
            <w:rStyle w:val="afe"/>
            <w:noProof/>
          </w:rPr>
          <w:t>测试计划</w:t>
        </w:r>
        <w:r w:rsidRPr="003010EE">
          <w:rPr>
            <w:noProof/>
          </w:rPr>
          <w:tab/>
        </w:r>
        <w:r w:rsidRPr="003010EE">
          <w:rPr>
            <w:noProof/>
          </w:rPr>
          <w:fldChar w:fldCharType="begin"/>
        </w:r>
        <w:r w:rsidRPr="003010EE">
          <w:rPr>
            <w:noProof/>
          </w:rPr>
          <w:instrText xml:space="preserve"> PAGEREF _Toc107233643 \h </w:instrText>
        </w:r>
        <w:r w:rsidRPr="003010EE">
          <w:rPr>
            <w:noProof/>
          </w:rPr>
        </w:r>
        <w:r w:rsidRPr="003010EE">
          <w:rPr>
            <w:noProof/>
          </w:rPr>
          <w:fldChar w:fldCharType="separate"/>
        </w:r>
        <w:r w:rsidRPr="003010EE">
          <w:rPr>
            <w:noProof/>
          </w:rPr>
          <w:t>6</w:t>
        </w:r>
        <w:r w:rsidRPr="003010EE">
          <w:rPr>
            <w:noProof/>
          </w:rPr>
          <w:fldChar w:fldCharType="end"/>
        </w:r>
      </w:hyperlink>
    </w:p>
    <w:p w:rsidRPr="003010EE" w:rsidR="00D952F9" w:rsidRDefault="00D952F9" w14:paraId="58424FCC" w14:textId="097905DA">
      <w:pPr>
        <w:pStyle w:val="TOC1"/>
        <w:spacing w:line="360" w:lineRule="auto"/>
        <w:rPr>
          <w:b w:val="0"/>
          <w:noProof/>
          <w:szCs w:val="22"/>
        </w:rPr>
      </w:pPr>
      <w:hyperlink w:history="1" w:anchor="_Toc107233644">
        <w:r w:rsidRPr="003010EE">
          <w:rPr>
            <w:rStyle w:val="afe"/>
            <w:noProof/>
          </w:rPr>
          <w:t xml:space="preserve">7. </w:t>
        </w:r>
        <w:r w:rsidRPr="003010EE">
          <w:rPr>
            <w:rStyle w:val="afe"/>
            <w:noProof/>
          </w:rPr>
          <w:t>测试项通过准则（测试结果审批过程）</w:t>
        </w:r>
        <w:r w:rsidRPr="003010EE">
          <w:rPr>
            <w:noProof/>
          </w:rPr>
          <w:tab/>
        </w:r>
        <w:r w:rsidRPr="003010EE">
          <w:rPr>
            <w:noProof/>
          </w:rPr>
          <w:fldChar w:fldCharType="begin"/>
        </w:r>
        <w:r w:rsidRPr="003010EE">
          <w:rPr>
            <w:noProof/>
          </w:rPr>
          <w:instrText xml:space="preserve"> PAGEREF _Toc107233644 \h </w:instrText>
        </w:r>
        <w:r w:rsidRPr="003010EE">
          <w:rPr>
            <w:noProof/>
          </w:rPr>
        </w:r>
        <w:r w:rsidRPr="003010EE">
          <w:rPr>
            <w:noProof/>
          </w:rPr>
          <w:fldChar w:fldCharType="separate"/>
        </w:r>
        <w:r w:rsidRPr="003010EE">
          <w:rPr>
            <w:noProof/>
          </w:rPr>
          <w:t>6</w:t>
        </w:r>
        <w:r w:rsidRPr="003010EE">
          <w:rPr>
            <w:noProof/>
          </w:rPr>
          <w:fldChar w:fldCharType="end"/>
        </w:r>
      </w:hyperlink>
    </w:p>
    <w:p w:rsidRPr="003010EE" w:rsidR="00D952F9" w:rsidRDefault="00D952F9" w14:paraId="02FC2459" w14:textId="3B45BFE8">
      <w:pPr>
        <w:pStyle w:val="TOC1"/>
        <w:spacing w:line="360" w:lineRule="auto"/>
        <w:rPr>
          <w:b w:val="0"/>
          <w:noProof/>
          <w:szCs w:val="22"/>
        </w:rPr>
      </w:pPr>
      <w:hyperlink w:history="1" w:anchor="_Toc107233645">
        <w:r w:rsidRPr="003010EE">
          <w:rPr>
            <w:rStyle w:val="afe"/>
            <w:noProof/>
          </w:rPr>
          <w:t xml:space="preserve">8. </w:t>
        </w:r>
        <w:r w:rsidRPr="003010EE">
          <w:rPr>
            <w:rStyle w:val="afe"/>
            <w:noProof/>
          </w:rPr>
          <w:t>暂停标准和再启动要求</w:t>
        </w:r>
        <w:r w:rsidRPr="003010EE">
          <w:rPr>
            <w:rStyle w:val="afe"/>
            <w:noProof/>
          </w:rPr>
          <w:t>(</w:t>
        </w:r>
        <w:r w:rsidRPr="003010EE">
          <w:rPr>
            <w:rStyle w:val="afe"/>
            <w:noProof/>
          </w:rPr>
          <w:t>测试挂起和恢复条件</w:t>
        </w:r>
        <w:r w:rsidRPr="003010EE">
          <w:rPr>
            <w:rStyle w:val="afe"/>
            <w:noProof/>
          </w:rPr>
          <w:t>)</w:t>
        </w:r>
        <w:r w:rsidRPr="003010EE">
          <w:rPr>
            <w:noProof/>
          </w:rPr>
          <w:tab/>
        </w:r>
        <w:r w:rsidRPr="003010EE">
          <w:rPr>
            <w:noProof/>
          </w:rPr>
          <w:fldChar w:fldCharType="begin"/>
        </w:r>
        <w:r w:rsidRPr="003010EE">
          <w:rPr>
            <w:noProof/>
          </w:rPr>
          <w:instrText xml:space="preserve"> PAGEREF _Toc107233645 \h </w:instrText>
        </w:r>
        <w:r w:rsidRPr="003010EE">
          <w:rPr>
            <w:noProof/>
          </w:rPr>
        </w:r>
        <w:r w:rsidRPr="003010EE">
          <w:rPr>
            <w:noProof/>
          </w:rPr>
          <w:fldChar w:fldCharType="separate"/>
        </w:r>
        <w:r w:rsidRPr="003010EE">
          <w:rPr>
            <w:noProof/>
          </w:rPr>
          <w:t>7</w:t>
        </w:r>
        <w:r w:rsidRPr="003010EE">
          <w:rPr>
            <w:noProof/>
          </w:rPr>
          <w:fldChar w:fldCharType="end"/>
        </w:r>
      </w:hyperlink>
    </w:p>
    <w:p w:rsidRPr="003010EE" w:rsidR="00D952F9" w:rsidRDefault="00D952F9" w14:paraId="1E0B18A4" w14:textId="1389E29B">
      <w:pPr>
        <w:pStyle w:val="TOC2"/>
        <w:tabs>
          <w:tab w:val="left" w:pos="1260"/>
          <w:tab w:val="right" w:leader="dot" w:pos="8290"/>
        </w:tabs>
        <w:spacing w:line="360" w:lineRule="auto"/>
        <w:rPr>
          <w:noProof/>
          <w:szCs w:val="22"/>
        </w:rPr>
      </w:pPr>
      <w:hyperlink w:history="1" w:anchor="_Toc107233646">
        <w:r w:rsidRPr="003010EE">
          <w:rPr>
            <w:rStyle w:val="afe"/>
            <w:noProof/>
            <w:kern w:val="0"/>
          </w:rPr>
          <w:t>8.1.</w:t>
        </w:r>
        <w:r w:rsidRPr="003010EE">
          <w:rPr>
            <w:noProof/>
            <w:szCs w:val="22"/>
          </w:rPr>
          <w:tab/>
        </w:r>
        <w:r w:rsidRPr="003010EE">
          <w:rPr>
            <w:rStyle w:val="afe"/>
            <w:noProof/>
            <w:kern w:val="0"/>
          </w:rPr>
          <w:t>测试暂停条件</w:t>
        </w:r>
        <w:r w:rsidRPr="003010EE">
          <w:rPr>
            <w:noProof/>
          </w:rPr>
          <w:tab/>
        </w:r>
        <w:r w:rsidRPr="003010EE">
          <w:rPr>
            <w:noProof/>
          </w:rPr>
          <w:fldChar w:fldCharType="begin"/>
        </w:r>
        <w:r w:rsidRPr="003010EE">
          <w:rPr>
            <w:noProof/>
          </w:rPr>
          <w:instrText xml:space="preserve"> PAGEREF _Toc107233646 \h </w:instrText>
        </w:r>
        <w:r w:rsidRPr="003010EE">
          <w:rPr>
            <w:noProof/>
          </w:rPr>
        </w:r>
        <w:r w:rsidRPr="003010EE">
          <w:rPr>
            <w:noProof/>
          </w:rPr>
          <w:fldChar w:fldCharType="separate"/>
        </w:r>
        <w:r w:rsidRPr="003010EE">
          <w:rPr>
            <w:noProof/>
          </w:rPr>
          <w:t>7</w:t>
        </w:r>
        <w:r w:rsidRPr="003010EE">
          <w:rPr>
            <w:noProof/>
          </w:rPr>
          <w:fldChar w:fldCharType="end"/>
        </w:r>
      </w:hyperlink>
    </w:p>
    <w:p w:rsidRPr="003010EE" w:rsidR="00D952F9" w:rsidRDefault="00D952F9" w14:paraId="2ABD08CC" w14:textId="0FE3E047">
      <w:pPr>
        <w:pStyle w:val="TOC2"/>
        <w:tabs>
          <w:tab w:val="left" w:pos="1260"/>
          <w:tab w:val="right" w:leader="dot" w:pos="8290"/>
        </w:tabs>
        <w:spacing w:line="360" w:lineRule="auto"/>
        <w:rPr>
          <w:noProof/>
          <w:szCs w:val="22"/>
        </w:rPr>
      </w:pPr>
      <w:hyperlink w:history="1" w:anchor="_Toc107233647">
        <w:r w:rsidRPr="003010EE">
          <w:rPr>
            <w:rStyle w:val="afe"/>
            <w:noProof/>
            <w:kern w:val="0"/>
          </w:rPr>
          <w:t>8.2.</w:t>
        </w:r>
        <w:r w:rsidRPr="003010EE">
          <w:rPr>
            <w:noProof/>
            <w:szCs w:val="22"/>
          </w:rPr>
          <w:tab/>
        </w:r>
        <w:r w:rsidRPr="003010EE">
          <w:rPr>
            <w:rStyle w:val="afe"/>
            <w:noProof/>
            <w:kern w:val="0"/>
          </w:rPr>
          <w:t>测试挂起条件</w:t>
        </w:r>
        <w:r w:rsidRPr="003010EE">
          <w:rPr>
            <w:noProof/>
          </w:rPr>
          <w:tab/>
        </w:r>
        <w:r w:rsidRPr="003010EE">
          <w:rPr>
            <w:noProof/>
          </w:rPr>
          <w:fldChar w:fldCharType="begin"/>
        </w:r>
        <w:r w:rsidRPr="003010EE">
          <w:rPr>
            <w:noProof/>
          </w:rPr>
          <w:instrText xml:space="preserve"> PAGEREF _Toc107233647 \h </w:instrText>
        </w:r>
        <w:r w:rsidRPr="003010EE">
          <w:rPr>
            <w:noProof/>
          </w:rPr>
        </w:r>
        <w:r w:rsidRPr="003010EE">
          <w:rPr>
            <w:noProof/>
          </w:rPr>
          <w:fldChar w:fldCharType="separate"/>
        </w:r>
        <w:r w:rsidRPr="003010EE">
          <w:rPr>
            <w:noProof/>
          </w:rPr>
          <w:t>7</w:t>
        </w:r>
        <w:r w:rsidRPr="003010EE">
          <w:rPr>
            <w:noProof/>
          </w:rPr>
          <w:fldChar w:fldCharType="end"/>
        </w:r>
      </w:hyperlink>
    </w:p>
    <w:p w:rsidRPr="003010EE" w:rsidR="00D952F9" w:rsidRDefault="00D952F9" w14:paraId="310753F3" w14:textId="4102D583">
      <w:pPr>
        <w:pStyle w:val="TOC2"/>
        <w:tabs>
          <w:tab w:val="left" w:pos="1260"/>
          <w:tab w:val="right" w:leader="dot" w:pos="8290"/>
        </w:tabs>
        <w:spacing w:line="360" w:lineRule="auto"/>
        <w:rPr>
          <w:noProof/>
          <w:szCs w:val="22"/>
        </w:rPr>
      </w:pPr>
      <w:hyperlink w:history="1" w:anchor="_Toc107233648">
        <w:r w:rsidRPr="003010EE">
          <w:rPr>
            <w:rStyle w:val="afe"/>
            <w:noProof/>
            <w:kern w:val="0"/>
          </w:rPr>
          <w:t>8.3.</w:t>
        </w:r>
        <w:r w:rsidRPr="003010EE">
          <w:rPr>
            <w:noProof/>
            <w:szCs w:val="22"/>
          </w:rPr>
          <w:tab/>
        </w:r>
        <w:r w:rsidRPr="003010EE">
          <w:rPr>
            <w:rStyle w:val="afe"/>
            <w:noProof/>
            <w:kern w:val="0"/>
          </w:rPr>
          <w:t>测试恢复条件</w:t>
        </w:r>
        <w:r w:rsidRPr="003010EE">
          <w:rPr>
            <w:noProof/>
          </w:rPr>
          <w:tab/>
        </w:r>
        <w:r w:rsidRPr="003010EE">
          <w:rPr>
            <w:noProof/>
          </w:rPr>
          <w:fldChar w:fldCharType="begin"/>
        </w:r>
        <w:r w:rsidRPr="003010EE">
          <w:rPr>
            <w:noProof/>
          </w:rPr>
          <w:instrText xml:space="preserve"> PAGEREF _Toc107233648 \h </w:instrText>
        </w:r>
        <w:r w:rsidRPr="003010EE">
          <w:rPr>
            <w:noProof/>
          </w:rPr>
        </w:r>
        <w:r w:rsidRPr="003010EE">
          <w:rPr>
            <w:noProof/>
          </w:rPr>
          <w:fldChar w:fldCharType="separate"/>
        </w:r>
        <w:r w:rsidRPr="003010EE">
          <w:rPr>
            <w:noProof/>
          </w:rPr>
          <w:t>7</w:t>
        </w:r>
        <w:r w:rsidRPr="003010EE">
          <w:rPr>
            <w:noProof/>
          </w:rPr>
          <w:fldChar w:fldCharType="end"/>
        </w:r>
      </w:hyperlink>
    </w:p>
    <w:p w:rsidRPr="003010EE" w:rsidR="00D952F9" w:rsidRDefault="00D952F9" w14:paraId="012C62F4" w14:textId="56A32E40">
      <w:pPr>
        <w:pStyle w:val="TOC1"/>
        <w:spacing w:line="360" w:lineRule="auto"/>
        <w:rPr>
          <w:b w:val="0"/>
          <w:noProof/>
          <w:szCs w:val="22"/>
        </w:rPr>
      </w:pPr>
      <w:hyperlink w:history="1" w:anchor="_Toc107233649">
        <w:r w:rsidRPr="003010EE">
          <w:rPr>
            <w:rStyle w:val="afe"/>
            <w:noProof/>
          </w:rPr>
          <w:t xml:space="preserve">9. </w:t>
        </w:r>
        <w:r w:rsidRPr="003010EE">
          <w:rPr>
            <w:rStyle w:val="afe"/>
            <w:noProof/>
          </w:rPr>
          <w:t>应提供的测试文件</w:t>
        </w:r>
        <w:r w:rsidRPr="003010EE">
          <w:rPr>
            <w:noProof/>
          </w:rPr>
          <w:tab/>
        </w:r>
        <w:r w:rsidRPr="003010EE">
          <w:rPr>
            <w:noProof/>
          </w:rPr>
          <w:fldChar w:fldCharType="begin"/>
        </w:r>
        <w:r w:rsidRPr="003010EE">
          <w:rPr>
            <w:noProof/>
          </w:rPr>
          <w:instrText xml:space="preserve"> PAGEREF _Toc107233649 \h </w:instrText>
        </w:r>
        <w:r w:rsidRPr="003010EE">
          <w:rPr>
            <w:noProof/>
          </w:rPr>
        </w:r>
        <w:r w:rsidRPr="003010EE">
          <w:rPr>
            <w:noProof/>
          </w:rPr>
          <w:fldChar w:fldCharType="separate"/>
        </w:r>
        <w:r w:rsidRPr="003010EE">
          <w:rPr>
            <w:noProof/>
          </w:rPr>
          <w:t>7</w:t>
        </w:r>
        <w:r w:rsidRPr="003010EE">
          <w:rPr>
            <w:noProof/>
          </w:rPr>
          <w:fldChar w:fldCharType="end"/>
        </w:r>
      </w:hyperlink>
    </w:p>
    <w:p w:rsidRPr="003010EE" w:rsidR="00D952F9" w:rsidRDefault="00D952F9" w14:paraId="1EDCDDAB" w14:textId="1B260B98">
      <w:pPr>
        <w:pStyle w:val="TOC1"/>
        <w:spacing w:line="360" w:lineRule="auto"/>
        <w:rPr>
          <w:b w:val="0"/>
          <w:noProof/>
          <w:szCs w:val="22"/>
        </w:rPr>
      </w:pPr>
      <w:hyperlink w:history="1" w:anchor="_Toc107233650">
        <w:r w:rsidRPr="003010EE">
          <w:rPr>
            <w:rStyle w:val="afe"/>
            <w:noProof/>
          </w:rPr>
          <w:t xml:space="preserve">10. </w:t>
        </w:r>
        <w:r w:rsidRPr="003010EE">
          <w:rPr>
            <w:rStyle w:val="afe"/>
            <w:noProof/>
          </w:rPr>
          <w:t>测试任务</w:t>
        </w:r>
        <w:r w:rsidRPr="003010EE">
          <w:rPr>
            <w:noProof/>
          </w:rPr>
          <w:tab/>
        </w:r>
        <w:r w:rsidRPr="003010EE">
          <w:rPr>
            <w:noProof/>
          </w:rPr>
          <w:fldChar w:fldCharType="begin"/>
        </w:r>
        <w:r w:rsidRPr="003010EE">
          <w:rPr>
            <w:noProof/>
          </w:rPr>
          <w:instrText xml:space="preserve"> PAGEREF _Toc107233650 \h </w:instrText>
        </w:r>
        <w:r w:rsidRPr="003010EE">
          <w:rPr>
            <w:noProof/>
          </w:rPr>
        </w:r>
        <w:r w:rsidRPr="003010EE">
          <w:rPr>
            <w:noProof/>
          </w:rPr>
          <w:fldChar w:fldCharType="separate"/>
        </w:r>
        <w:r w:rsidRPr="003010EE">
          <w:rPr>
            <w:noProof/>
          </w:rPr>
          <w:t>7</w:t>
        </w:r>
        <w:r w:rsidRPr="003010EE">
          <w:rPr>
            <w:noProof/>
          </w:rPr>
          <w:fldChar w:fldCharType="end"/>
        </w:r>
      </w:hyperlink>
    </w:p>
    <w:p w:rsidRPr="003010EE" w:rsidR="00D952F9" w:rsidRDefault="00D952F9" w14:paraId="1A30B75A" w14:textId="5A54CE9B">
      <w:pPr>
        <w:pStyle w:val="TOC1"/>
        <w:spacing w:line="360" w:lineRule="auto"/>
        <w:rPr>
          <w:b w:val="0"/>
          <w:noProof/>
          <w:szCs w:val="22"/>
        </w:rPr>
      </w:pPr>
      <w:hyperlink w:history="1" w:anchor="_Toc107233651">
        <w:r w:rsidRPr="003010EE">
          <w:rPr>
            <w:rStyle w:val="afe"/>
            <w:noProof/>
          </w:rPr>
          <w:t xml:space="preserve">11. </w:t>
        </w:r>
        <w:r w:rsidRPr="003010EE">
          <w:rPr>
            <w:rStyle w:val="afe"/>
            <w:noProof/>
          </w:rPr>
          <w:t>运行环境</w:t>
        </w:r>
        <w:r w:rsidRPr="003010EE">
          <w:rPr>
            <w:noProof/>
          </w:rPr>
          <w:tab/>
        </w:r>
        <w:r w:rsidRPr="003010EE">
          <w:rPr>
            <w:noProof/>
          </w:rPr>
          <w:fldChar w:fldCharType="begin"/>
        </w:r>
        <w:r w:rsidRPr="003010EE">
          <w:rPr>
            <w:noProof/>
          </w:rPr>
          <w:instrText xml:space="preserve"> PAGEREF _Toc107233651 \h </w:instrText>
        </w:r>
        <w:r w:rsidRPr="003010EE">
          <w:rPr>
            <w:noProof/>
          </w:rPr>
        </w:r>
        <w:r w:rsidRPr="003010EE">
          <w:rPr>
            <w:noProof/>
          </w:rPr>
          <w:fldChar w:fldCharType="separate"/>
        </w:r>
        <w:r w:rsidRPr="003010EE">
          <w:rPr>
            <w:noProof/>
          </w:rPr>
          <w:t>8</w:t>
        </w:r>
        <w:r w:rsidRPr="003010EE">
          <w:rPr>
            <w:noProof/>
          </w:rPr>
          <w:fldChar w:fldCharType="end"/>
        </w:r>
      </w:hyperlink>
    </w:p>
    <w:p w:rsidRPr="003010EE" w:rsidR="00D952F9" w:rsidRDefault="00D952F9" w14:paraId="59F6A896" w14:textId="0F94A5AA">
      <w:pPr>
        <w:pStyle w:val="TOC1"/>
        <w:spacing w:line="360" w:lineRule="auto"/>
        <w:rPr>
          <w:b w:val="0"/>
          <w:noProof/>
          <w:szCs w:val="22"/>
        </w:rPr>
      </w:pPr>
      <w:hyperlink w:history="1" w:anchor="_Toc107233652">
        <w:r w:rsidRPr="003010EE">
          <w:rPr>
            <w:rStyle w:val="afe"/>
            <w:noProof/>
          </w:rPr>
          <w:t xml:space="preserve">12. </w:t>
        </w:r>
        <w:r w:rsidRPr="003010EE">
          <w:rPr>
            <w:rStyle w:val="afe"/>
            <w:noProof/>
          </w:rPr>
          <w:t>测试需要的条件</w:t>
        </w:r>
        <w:r w:rsidRPr="003010EE">
          <w:rPr>
            <w:noProof/>
          </w:rPr>
          <w:tab/>
        </w:r>
        <w:r w:rsidRPr="003010EE">
          <w:rPr>
            <w:noProof/>
          </w:rPr>
          <w:fldChar w:fldCharType="begin"/>
        </w:r>
        <w:r w:rsidRPr="003010EE">
          <w:rPr>
            <w:noProof/>
          </w:rPr>
          <w:instrText xml:space="preserve"> PAGEREF _Toc107233652 \h </w:instrText>
        </w:r>
        <w:r w:rsidRPr="003010EE">
          <w:rPr>
            <w:noProof/>
          </w:rPr>
        </w:r>
        <w:r w:rsidRPr="003010EE">
          <w:rPr>
            <w:noProof/>
          </w:rPr>
          <w:fldChar w:fldCharType="separate"/>
        </w:r>
        <w:r w:rsidRPr="003010EE">
          <w:rPr>
            <w:noProof/>
          </w:rPr>
          <w:t>9</w:t>
        </w:r>
        <w:r w:rsidRPr="003010EE">
          <w:rPr>
            <w:noProof/>
          </w:rPr>
          <w:fldChar w:fldCharType="end"/>
        </w:r>
      </w:hyperlink>
    </w:p>
    <w:p w:rsidRPr="003010EE" w:rsidR="00D952F9" w:rsidRDefault="00D952F9" w14:paraId="66AE5D1E" w14:textId="3A64A73A">
      <w:pPr>
        <w:pStyle w:val="TOC2"/>
        <w:tabs>
          <w:tab w:val="left" w:pos="1260"/>
          <w:tab w:val="right" w:leader="dot" w:pos="8290"/>
        </w:tabs>
        <w:spacing w:line="360" w:lineRule="auto"/>
        <w:rPr>
          <w:noProof/>
          <w:szCs w:val="22"/>
        </w:rPr>
      </w:pPr>
      <w:hyperlink w:history="1" w:anchor="_Toc107233653">
        <w:r w:rsidRPr="003010EE">
          <w:rPr>
            <w:rStyle w:val="afe"/>
            <w:noProof/>
          </w:rPr>
          <w:t>12.1.</w:t>
        </w:r>
        <w:r w:rsidRPr="003010EE">
          <w:rPr>
            <w:noProof/>
            <w:szCs w:val="22"/>
          </w:rPr>
          <w:tab/>
        </w:r>
        <w:r w:rsidRPr="003010EE">
          <w:rPr>
            <w:rStyle w:val="afe"/>
            <w:noProof/>
          </w:rPr>
          <w:t>需要的文档</w:t>
        </w:r>
        <w:r w:rsidRPr="003010EE">
          <w:rPr>
            <w:noProof/>
          </w:rPr>
          <w:tab/>
        </w:r>
        <w:r w:rsidRPr="003010EE">
          <w:rPr>
            <w:noProof/>
          </w:rPr>
          <w:fldChar w:fldCharType="begin"/>
        </w:r>
        <w:r w:rsidRPr="003010EE">
          <w:rPr>
            <w:noProof/>
          </w:rPr>
          <w:instrText xml:space="preserve"> PAGEREF _Toc107233653 \h </w:instrText>
        </w:r>
        <w:r w:rsidRPr="003010EE">
          <w:rPr>
            <w:noProof/>
          </w:rPr>
        </w:r>
        <w:r w:rsidRPr="003010EE">
          <w:rPr>
            <w:noProof/>
          </w:rPr>
          <w:fldChar w:fldCharType="separate"/>
        </w:r>
        <w:r w:rsidRPr="003010EE">
          <w:rPr>
            <w:noProof/>
          </w:rPr>
          <w:t>9</w:t>
        </w:r>
        <w:r w:rsidRPr="003010EE">
          <w:rPr>
            <w:noProof/>
          </w:rPr>
          <w:fldChar w:fldCharType="end"/>
        </w:r>
      </w:hyperlink>
    </w:p>
    <w:p w:rsidRPr="003010EE" w:rsidR="00D952F9" w:rsidRDefault="00D952F9" w14:paraId="4A372928" w14:textId="64BFE99A">
      <w:pPr>
        <w:pStyle w:val="TOC2"/>
        <w:tabs>
          <w:tab w:val="left" w:pos="1260"/>
          <w:tab w:val="right" w:leader="dot" w:pos="8290"/>
        </w:tabs>
        <w:spacing w:line="360" w:lineRule="auto"/>
        <w:rPr>
          <w:noProof/>
          <w:szCs w:val="22"/>
        </w:rPr>
      </w:pPr>
      <w:hyperlink w:history="1" w:anchor="_Toc107233654">
        <w:r w:rsidRPr="003010EE">
          <w:rPr>
            <w:rStyle w:val="afe"/>
            <w:noProof/>
          </w:rPr>
          <w:t>12.2.</w:t>
        </w:r>
        <w:r w:rsidRPr="003010EE">
          <w:rPr>
            <w:noProof/>
            <w:szCs w:val="22"/>
          </w:rPr>
          <w:tab/>
        </w:r>
        <w:r w:rsidRPr="003010EE">
          <w:rPr>
            <w:rStyle w:val="afe"/>
            <w:noProof/>
          </w:rPr>
          <w:t>需要完成的任务</w:t>
        </w:r>
        <w:r w:rsidRPr="003010EE">
          <w:rPr>
            <w:noProof/>
          </w:rPr>
          <w:tab/>
        </w:r>
        <w:r w:rsidRPr="003010EE">
          <w:rPr>
            <w:noProof/>
          </w:rPr>
          <w:fldChar w:fldCharType="begin"/>
        </w:r>
        <w:r w:rsidRPr="003010EE">
          <w:rPr>
            <w:noProof/>
          </w:rPr>
          <w:instrText xml:space="preserve"> PAGEREF _Toc107233654 \h </w:instrText>
        </w:r>
        <w:r w:rsidRPr="003010EE">
          <w:rPr>
            <w:noProof/>
          </w:rPr>
        </w:r>
        <w:r w:rsidRPr="003010EE">
          <w:rPr>
            <w:noProof/>
          </w:rPr>
          <w:fldChar w:fldCharType="separate"/>
        </w:r>
        <w:r w:rsidRPr="003010EE">
          <w:rPr>
            <w:noProof/>
          </w:rPr>
          <w:t>9</w:t>
        </w:r>
        <w:r w:rsidRPr="003010EE">
          <w:rPr>
            <w:noProof/>
          </w:rPr>
          <w:fldChar w:fldCharType="end"/>
        </w:r>
      </w:hyperlink>
    </w:p>
    <w:p w:rsidRPr="003010EE" w:rsidR="00D952F9" w:rsidRDefault="00D952F9" w14:paraId="4132B487" w14:textId="6E358DE3">
      <w:pPr>
        <w:pStyle w:val="TOC1"/>
        <w:spacing w:line="360" w:lineRule="auto"/>
        <w:rPr>
          <w:b w:val="0"/>
          <w:noProof/>
          <w:szCs w:val="22"/>
        </w:rPr>
      </w:pPr>
      <w:hyperlink w:history="1" w:anchor="_Toc107233655">
        <w:r w:rsidRPr="003010EE">
          <w:rPr>
            <w:rStyle w:val="afe"/>
            <w:noProof/>
          </w:rPr>
          <w:t xml:space="preserve">13. </w:t>
        </w:r>
        <w:r w:rsidRPr="003010EE">
          <w:rPr>
            <w:rStyle w:val="afe"/>
            <w:noProof/>
          </w:rPr>
          <w:t>角色和职责</w:t>
        </w:r>
        <w:r w:rsidRPr="003010EE">
          <w:rPr>
            <w:noProof/>
          </w:rPr>
          <w:tab/>
        </w:r>
        <w:r w:rsidRPr="003010EE">
          <w:rPr>
            <w:noProof/>
          </w:rPr>
          <w:fldChar w:fldCharType="begin"/>
        </w:r>
        <w:r w:rsidRPr="003010EE">
          <w:rPr>
            <w:noProof/>
          </w:rPr>
          <w:instrText xml:space="preserve"> PAGEREF _Toc107233655 \h </w:instrText>
        </w:r>
        <w:r w:rsidRPr="003010EE">
          <w:rPr>
            <w:noProof/>
          </w:rPr>
        </w:r>
        <w:r w:rsidRPr="003010EE">
          <w:rPr>
            <w:noProof/>
          </w:rPr>
          <w:fldChar w:fldCharType="separate"/>
        </w:r>
        <w:r w:rsidRPr="003010EE">
          <w:rPr>
            <w:noProof/>
          </w:rPr>
          <w:t>10</w:t>
        </w:r>
        <w:r w:rsidRPr="003010EE">
          <w:rPr>
            <w:noProof/>
          </w:rPr>
          <w:fldChar w:fldCharType="end"/>
        </w:r>
      </w:hyperlink>
    </w:p>
    <w:p w:rsidRPr="003010EE" w:rsidR="00D952F9" w:rsidRDefault="00D952F9" w14:paraId="51448671" w14:textId="3640259A">
      <w:pPr>
        <w:pStyle w:val="TOC1"/>
        <w:spacing w:line="360" w:lineRule="auto"/>
        <w:rPr>
          <w:b w:val="0"/>
          <w:noProof/>
          <w:szCs w:val="22"/>
        </w:rPr>
      </w:pPr>
      <w:hyperlink w:history="1" w:anchor="_Toc107233656">
        <w:r w:rsidRPr="003010EE">
          <w:rPr>
            <w:rStyle w:val="afe"/>
            <w:noProof/>
          </w:rPr>
          <w:t xml:space="preserve">14. </w:t>
        </w:r>
        <w:r w:rsidRPr="003010EE">
          <w:rPr>
            <w:rStyle w:val="afe"/>
            <w:noProof/>
          </w:rPr>
          <w:t>风险及应急计划</w:t>
        </w:r>
        <w:r w:rsidRPr="003010EE">
          <w:rPr>
            <w:noProof/>
          </w:rPr>
          <w:tab/>
        </w:r>
        <w:r w:rsidRPr="003010EE">
          <w:rPr>
            <w:noProof/>
          </w:rPr>
          <w:fldChar w:fldCharType="begin"/>
        </w:r>
        <w:r w:rsidRPr="003010EE">
          <w:rPr>
            <w:noProof/>
          </w:rPr>
          <w:instrText xml:space="preserve"> PAGEREF _Toc107233656 \h </w:instrText>
        </w:r>
        <w:r w:rsidRPr="003010EE">
          <w:rPr>
            <w:noProof/>
          </w:rPr>
        </w:r>
        <w:r w:rsidRPr="003010EE">
          <w:rPr>
            <w:noProof/>
          </w:rPr>
          <w:fldChar w:fldCharType="separate"/>
        </w:r>
        <w:r w:rsidRPr="003010EE">
          <w:rPr>
            <w:noProof/>
          </w:rPr>
          <w:t>10</w:t>
        </w:r>
        <w:r w:rsidRPr="003010EE">
          <w:rPr>
            <w:noProof/>
          </w:rPr>
          <w:fldChar w:fldCharType="end"/>
        </w:r>
      </w:hyperlink>
    </w:p>
    <w:p w:rsidRPr="003010EE" w:rsidR="00D952F9" w:rsidRDefault="00000000" w14:paraId="4CE6905D" w14:textId="77777777">
      <w:pPr>
        <w:pStyle w:val="1"/>
        <w:rPr>
          <w:rFonts w:cs="Times New Roman"/>
        </w:rPr>
      </w:pPr>
      <w:r w:rsidRPr="003010EE">
        <w:rPr>
          <w:rFonts w:cs="Times New Roman"/>
        </w:rPr>
        <w:fldChar w:fldCharType="end"/>
      </w:r>
      <w:bookmarkStart w:name="_Toc107233632" w:id="6"/>
      <w:bookmarkStart w:name="_Toc15062548" w:id="7"/>
      <w:r w:rsidRPr="003010EE">
        <w:rPr>
          <w:rFonts w:cs="Times New Roman"/>
        </w:rPr>
        <w:t>引言</w:t>
      </w:r>
      <w:bookmarkEnd w:id="6"/>
      <w:bookmarkEnd w:id="7"/>
    </w:p>
    <w:p w:rsidRPr="003010EE" w:rsidR="00D952F9" w:rsidRDefault="00000000" w14:paraId="443D2E87" w14:textId="77777777">
      <w:pPr>
        <w:pStyle w:val="20"/>
        <w:numPr>
          <w:ilvl w:val="1"/>
          <w:numId w:val="3"/>
        </w:numPr>
        <w:spacing w:line="413" w:lineRule="auto"/>
      </w:pPr>
      <w:bookmarkStart w:name="_Toc15062549" w:id="8"/>
      <w:bookmarkStart w:name="_Toc107233633" w:id="9"/>
      <w:r w:rsidRPr="003010EE">
        <w:t>目的</w:t>
      </w:r>
      <w:bookmarkEnd w:id="8"/>
      <w:bookmarkEnd w:id="9"/>
    </w:p>
    <w:p w:rsidRPr="003010EE" w:rsidR="00D952F9" w:rsidRDefault="00000000" w14:paraId="7A2EDCB6" w14:textId="77777777">
      <w:pPr>
        <w:pStyle w:val="24"/>
        <w:ind w:firstLine="0" w:firstLineChars="0"/>
        <w:rPr>
          <w:rFonts w:ascii="Times New Roman" w:hAnsi="Times New Roman" w:cs="Times New Roman"/>
        </w:rPr>
      </w:pPr>
      <w:r w:rsidRPr="003010EE">
        <w:rPr>
          <w:rFonts w:ascii="Times New Roman" w:hAnsi="Times New Roman" w:cs="Times New Roman"/>
        </w:rPr>
        <w:t>制定该测试计划的目的主要如下：</w:t>
      </w:r>
    </w:p>
    <w:p w:rsidRPr="003010EE" w:rsidR="00D952F9" w:rsidRDefault="00000000" w14:paraId="72D632FE" w14:textId="77777777">
      <w:pPr>
        <w:pStyle w:val="24"/>
        <w:ind w:firstLine="420"/>
        <w:rPr>
          <w:rFonts w:ascii="Times New Roman" w:hAnsi="Times New Roman" w:cs="Times New Roman"/>
        </w:rPr>
      </w:pPr>
      <w:r w:rsidRPr="003010EE">
        <w:rPr>
          <w:rFonts w:ascii="Times New Roman" w:hAnsi="Times New Roman" w:cs="Times New Roman"/>
        </w:rPr>
        <w:t>1</w:t>
      </w:r>
      <w:r w:rsidRPr="003010EE">
        <w:rPr>
          <w:rFonts w:ascii="Times New Roman" w:hAnsi="Times New Roman" w:cs="Times New Roman"/>
        </w:rPr>
        <w:t>．使软件测试工作有计划、测试质量有保证，得以顺利完成软件的交付；</w:t>
      </w:r>
    </w:p>
    <w:p w:rsidRPr="003010EE" w:rsidR="00D952F9" w:rsidRDefault="00000000" w14:paraId="1E6F244D" w14:textId="77777777">
      <w:pPr>
        <w:pStyle w:val="24"/>
        <w:ind w:firstLine="420"/>
        <w:rPr>
          <w:rFonts w:ascii="Times New Roman" w:hAnsi="Times New Roman" w:cs="Times New Roman"/>
        </w:rPr>
      </w:pPr>
      <w:r w:rsidRPr="003010EE">
        <w:rPr>
          <w:rFonts w:ascii="Times New Roman" w:hAnsi="Times New Roman" w:cs="Times New Roman"/>
        </w:rPr>
        <w:t>2</w:t>
      </w:r>
      <w:r w:rsidRPr="003010EE">
        <w:rPr>
          <w:rFonts w:ascii="Times New Roman" w:hAnsi="Times New Roman" w:cs="Times New Roman"/>
        </w:rPr>
        <w:t>．促进项目成员、测试人员以及相关人员彼此的沟通；</w:t>
      </w:r>
    </w:p>
    <w:p w:rsidRPr="003010EE" w:rsidR="00D952F9" w:rsidRDefault="00000000" w14:paraId="28D05259" w14:textId="77777777">
      <w:pPr>
        <w:pStyle w:val="24"/>
        <w:ind w:firstLine="420"/>
        <w:rPr>
          <w:rFonts w:ascii="Times New Roman" w:hAnsi="Times New Roman" w:cs="Times New Roman"/>
        </w:rPr>
      </w:pPr>
      <w:r w:rsidRPr="003010EE">
        <w:rPr>
          <w:rFonts w:ascii="Times New Roman" w:hAnsi="Times New Roman" w:cs="Times New Roman"/>
        </w:rPr>
        <w:t>3</w:t>
      </w:r>
      <w:r w:rsidRPr="003010EE">
        <w:rPr>
          <w:rFonts w:ascii="Times New Roman" w:hAnsi="Times New Roman" w:cs="Times New Roman"/>
        </w:rPr>
        <w:t>．使软件测试工作更易于管理。</w:t>
      </w:r>
    </w:p>
    <w:p w:rsidRPr="003010EE" w:rsidR="00D952F9" w:rsidRDefault="00000000" w14:paraId="5AF3F8E5" w14:textId="77777777">
      <w:pPr>
        <w:pStyle w:val="20"/>
        <w:numPr>
          <w:ilvl w:val="1"/>
          <w:numId w:val="3"/>
        </w:numPr>
        <w:spacing w:line="413" w:lineRule="auto"/>
      </w:pPr>
      <w:bookmarkStart w:name="_Toc107233634" w:id="10"/>
      <w:bookmarkStart w:name="_Toc15062550" w:id="11"/>
      <w:r w:rsidRPr="003010EE">
        <w:t>预期读者范围</w:t>
      </w:r>
      <w:bookmarkEnd w:id="10"/>
      <w:bookmarkEnd w:id="11"/>
    </w:p>
    <w:p w:rsidRPr="003010EE" w:rsidR="00D952F9" w:rsidRDefault="00000000" w14:paraId="5CA05DDA" w14:textId="77777777">
      <w:pPr>
        <w:pStyle w:val="24"/>
        <w:ind w:firstLine="420"/>
        <w:rPr>
          <w:rFonts w:ascii="Times New Roman" w:hAnsi="Times New Roman" w:cs="Times New Roman"/>
        </w:rPr>
      </w:pPr>
      <w:r w:rsidRPr="003010EE">
        <w:rPr>
          <w:rFonts w:ascii="Times New Roman" w:hAnsi="Times New Roman" w:cs="Times New Roman"/>
        </w:rPr>
        <w:t>本测试计划书的读者是：软件测试工程师。</w:t>
      </w:r>
    </w:p>
    <w:p w:rsidRPr="003010EE" w:rsidR="00D952F9" w:rsidRDefault="00000000" w14:paraId="0F3D6D48" w14:textId="77777777">
      <w:pPr>
        <w:pStyle w:val="1"/>
        <w:spacing w:before="0" w:beforeAutospacing="0" w:after="0" w:afterAutospacing="0"/>
        <w:rPr>
          <w:rFonts w:cs="Times New Roman"/>
        </w:rPr>
      </w:pPr>
      <w:bookmarkStart w:name="_Toc462261573" w:id="12"/>
      <w:bookmarkStart w:name="_Toc462261667" w:id="13"/>
      <w:bookmarkStart w:name="_Toc462261876" w:id="14"/>
      <w:bookmarkStart w:name="_Toc462265379" w:id="15"/>
      <w:bookmarkStart w:name="_Toc462265418" w:id="16"/>
      <w:bookmarkStart w:name="_Toc462262509" w:id="17"/>
      <w:bookmarkStart w:name="_Toc462264936" w:id="18"/>
      <w:bookmarkStart w:name="_Toc462261914" w:id="19"/>
      <w:bookmarkStart w:name="_Toc462265458" w:id="20"/>
      <w:bookmarkStart w:name="_Toc462262468" w:id="21"/>
      <w:bookmarkStart w:name="_Toc107233635" w:id="22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r w:rsidRPr="003010EE">
        <w:rPr>
          <w:rFonts w:cs="Times New Roman"/>
        </w:rPr>
        <w:t>描述</w:t>
      </w:r>
      <w:bookmarkEnd w:id="22"/>
    </w:p>
    <w:p w:rsidR="00D952F9" w:rsidP="003515EA" w:rsidRDefault="00000000" w14:paraId="15FCF35A" w14:textId="62D92677">
      <w:pPr>
        <w:pStyle w:val="24"/>
        <w:ind w:firstLine="420"/>
        <w:rPr>
          <w:rFonts w:ascii="Times New Roman" w:hAnsi="Times New Roman" w:cs="Times New Roman"/>
          <w:bCs/>
        </w:rPr>
      </w:pPr>
      <w:bookmarkStart w:name="_Toc196216590" w:id="23"/>
      <w:r w:rsidRPr="003010EE">
        <w:rPr>
          <w:rFonts w:ascii="Times New Roman" w:hAnsi="Times New Roman" w:cs="Times New Roman"/>
        </w:rPr>
        <w:t>产品名称：</w:t>
      </w:r>
      <w:r w:rsidR="00C1498D">
        <w:rPr>
          <w:rFonts w:ascii="Times New Roman" w:hAnsi="Times New Roman" w:cs="Times New Roman"/>
          <w:bCs/>
        </w:rPr>
        <w:t>肿瘤</w:t>
      </w:r>
      <w:r w:rsidR="00C1498D">
        <w:rPr>
          <w:rFonts w:ascii="Times New Roman" w:hAnsi="Times New Roman" w:cs="Times New Roman"/>
          <w:bCs/>
        </w:rPr>
        <w:t>CT</w:t>
      </w:r>
      <w:r w:rsidR="00C1498D">
        <w:rPr>
          <w:rFonts w:ascii="Times New Roman" w:hAnsi="Times New Roman" w:cs="Times New Roman"/>
          <w:bCs/>
        </w:rPr>
        <w:t>图像随访与评估软件</w:t>
      </w:r>
    </w:p>
    <w:p w:rsidRPr="003010EE" w:rsidR="00FC449B" w:rsidP="003515EA" w:rsidRDefault="00FC449B" w14:paraId="56DDBC98" w14:textId="31C37243">
      <w:pPr>
        <w:pStyle w:val="24"/>
        <w:ind w:firstLine="420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  <w:bCs/>
        </w:rPr>
        <w:t>产品型号：</w:t>
      </w:r>
      <w:bookmarkStart w:name="OLE_LINK3" w:id="24"/>
      <w:proofErr w:type="spellStart"/>
      <w:r w:rsidRPr="00AA3669" w:rsidR="00A57D57">
        <w:rPr>
          <w:rFonts w:ascii="Times New Roman" w:hAnsi="Times New Roman" w:cs="Times New Roman" w:eastAsiaTheme="majorEastAsia"/>
          <w:kern w:val="0"/>
          <w:sz w:val="22"/>
          <w:szCs w:val="22"/>
        </w:rPr>
        <w:t>InferCare</w:t>
      </w:r>
      <w:proofErr w:type="spellEnd"/>
      <w:r w:rsidRPr="00AA3669" w:rsidR="00A57D57">
        <w:rPr>
          <w:rFonts w:ascii="Times New Roman" w:hAnsi="Times New Roman" w:cs="Times New Roman" w:eastAsiaTheme="majorEastAsia"/>
          <w:kern w:val="0"/>
          <w:sz w:val="22"/>
          <w:szCs w:val="22"/>
        </w:rPr>
        <w:t xml:space="preserve"> Oncology</w:t>
      </w:r>
      <w:bookmarkEnd w:id="24"/>
    </w:p>
    <w:p w:rsidRPr="003010EE" w:rsidR="00D952F9" w:rsidRDefault="00000000" w14:paraId="24106E55" w14:textId="2BECA8CC">
      <w:pPr>
        <w:pStyle w:val="24"/>
        <w:ind w:firstLine="420"/>
        <w:rPr>
          <w:rFonts w:ascii="Times New Roman" w:hAnsi="Times New Roman" w:cs="Times New Roman"/>
        </w:rPr>
      </w:pPr>
      <w:r w:rsidRPr="003010EE">
        <w:rPr>
          <w:rFonts w:ascii="Times New Roman" w:hAnsi="Times New Roman" w:cs="Times New Roman"/>
        </w:rPr>
        <w:t>完整版本：</w:t>
      </w:r>
      <w:r w:rsidR="003178B9">
        <w:rPr>
          <w:rFonts w:hint="eastAsia" w:ascii="Times New Roman" w:hAnsi="Times New Roman" w:cs="Times New Roman"/>
          <w:color w:val="000000" w:themeColor="text1"/>
          <w:shd w:val="clear" w:color="auto" w:fill="FFFFFF"/>
        </w:rPr>
        <w:t>2</w:t>
      </w:r>
      <w:r w:rsidRPr="003010EE" w:rsidR="003515EA">
        <w:rPr>
          <w:rFonts w:ascii="Times New Roman" w:hAnsi="Times New Roman" w:cs="Times New Roman"/>
          <w:color w:val="000000" w:themeColor="text1"/>
          <w:shd w:val="clear" w:color="auto" w:fill="FFFFFF"/>
        </w:rPr>
        <w:t>.0.0.0</w:t>
      </w:r>
    </w:p>
    <w:p w:rsidRPr="003010EE" w:rsidR="00D952F9" w:rsidRDefault="00000000" w14:paraId="256573EB" w14:textId="1D69886F">
      <w:pPr>
        <w:pStyle w:val="24"/>
        <w:ind w:firstLine="420"/>
        <w:rPr>
          <w:rFonts w:ascii="Times New Roman" w:hAnsi="Times New Roman" w:cs="Times New Roman"/>
        </w:rPr>
      </w:pPr>
      <w:bookmarkStart w:name="OLE_LINK1" w:id="25"/>
      <w:r w:rsidRPr="003010EE">
        <w:rPr>
          <w:rFonts w:ascii="Times New Roman" w:hAnsi="Times New Roman" w:cs="Times New Roman"/>
        </w:rPr>
        <w:t>软件使用时，需要接收来自</w:t>
      </w:r>
      <w:r w:rsidRPr="003010EE" w:rsidR="003515EA">
        <w:rPr>
          <w:rFonts w:ascii="Times New Roman" w:hAnsi="Times New Roman" w:cs="Times New Roman"/>
          <w:color w:val="000000" w:themeColor="text1"/>
        </w:rPr>
        <w:t>用户上传</w:t>
      </w:r>
      <w:r w:rsidRPr="003010EE" w:rsidR="003515EA">
        <w:rPr>
          <w:rFonts w:ascii="Times New Roman" w:hAnsi="Times New Roman" w:cs="Times New Roman"/>
          <w:color w:val="000000" w:themeColor="text1"/>
          <w:lang w:val="en-GB"/>
        </w:rPr>
        <w:t>的</w:t>
      </w:r>
      <w:r w:rsidRPr="003010EE">
        <w:rPr>
          <w:rFonts w:ascii="Times New Roman" w:hAnsi="Times New Roman" w:cs="Times New Roman"/>
        </w:rPr>
        <w:t>DICOM</w:t>
      </w:r>
      <w:r w:rsidRPr="003010EE" w:rsidR="002F6714">
        <w:rPr>
          <w:rFonts w:ascii="Times New Roman" w:hAnsi="Times New Roman" w:cs="Times New Roman"/>
        </w:rPr>
        <w:t>图像</w:t>
      </w:r>
      <w:r w:rsidRPr="003010EE">
        <w:rPr>
          <w:rFonts w:ascii="Times New Roman" w:hAnsi="Times New Roman" w:cs="Times New Roman"/>
        </w:rPr>
        <w:t>。</w:t>
      </w:r>
      <w:r w:rsidRPr="003010EE">
        <w:rPr>
          <w:rFonts w:ascii="Times New Roman" w:hAnsi="Times New Roman" w:cs="Times New Roman"/>
        </w:rPr>
        <w:t>DICOM</w:t>
      </w:r>
      <w:r w:rsidRPr="003010EE" w:rsidR="002F6714">
        <w:rPr>
          <w:rFonts w:ascii="Times New Roman" w:hAnsi="Times New Roman" w:cs="Times New Roman"/>
        </w:rPr>
        <w:t>图像</w:t>
      </w:r>
      <w:r w:rsidRPr="003010EE">
        <w:rPr>
          <w:rFonts w:ascii="Times New Roman" w:hAnsi="Times New Roman" w:cs="Times New Roman"/>
        </w:rPr>
        <w:t>通过标准的</w:t>
      </w:r>
      <w:r w:rsidRPr="003010EE">
        <w:rPr>
          <w:rFonts w:ascii="Times New Roman" w:hAnsi="Times New Roman" w:cs="Times New Roman"/>
        </w:rPr>
        <w:t>DICOM</w:t>
      </w:r>
      <w:r w:rsidRPr="003010EE">
        <w:rPr>
          <w:rFonts w:ascii="Times New Roman" w:hAnsi="Times New Roman" w:cs="Times New Roman"/>
        </w:rPr>
        <w:t>传输协议进行。软件处理接收到的图像，并将结果保存在服务器上。</w:t>
      </w:r>
    </w:p>
    <w:p w:rsidRPr="003010EE" w:rsidR="00D952F9" w:rsidRDefault="00000000" w14:paraId="401CCB53" w14:textId="77777777">
      <w:pPr>
        <w:pStyle w:val="24"/>
        <w:ind w:firstLine="420"/>
        <w:rPr>
          <w:rFonts w:ascii="Times New Roman" w:hAnsi="Times New Roman" w:cs="Times New Roman"/>
        </w:rPr>
      </w:pPr>
      <w:r w:rsidRPr="003010EE">
        <w:rPr>
          <w:rFonts w:ascii="Times New Roman" w:hAnsi="Times New Roman" w:cs="Times New Roman"/>
        </w:rPr>
        <w:t>软件采用</w:t>
      </w:r>
      <w:r w:rsidRPr="003010EE">
        <w:rPr>
          <w:rFonts w:ascii="Times New Roman" w:hAnsi="Times New Roman" w:cs="Times New Roman"/>
        </w:rPr>
        <w:t>B/S</w:t>
      </w:r>
      <w:r w:rsidRPr="003010EE">
        <w:rPr>
          <w:rFonts w:ascii="Times New Roman" w:hAnsi="Times New Roman" w:cs="Times New Roman"/>
        </w:rPr>
        <w:t>结构，为最终用户提供基于</w:t>
      </w:r>
      <w:r w:rsidRPr="003010EE">
        <w:rPr>
          <w:rFonts w:ascii="Times New Roman" w:hAnsi="Times New Roman" w:cs="Times New Roman"/>
        </w:rPr>
        <w:t>Web</w:t>
      </w:r>
      <w:r w:rsidRPr="003010EE">
        <w:rPr>
          <w:rFonts w:ascii="Times New Roman" w:hAnsi="Times New Roman" w:cs="Times New Roman"/>
        </w:rPr>
        <w:t>的查询服务。最终用户（如医生）可以通过浏览器访问本软件，查询软件计算结果。</w:t>
      </w:r>
      <w:bookmarkEnd w:id="25"/>
    </w:p>
    <w:p w:rsidRPr="003010EE" w:rsidR="00D952F9" w:rsidRDefault="00000000" w14:paraId="2BB0F789" w14:textId="77777777">
      <w:pPr>
        <w:pStyle w:val="24"/>
        <w:ind w:firstLine="420"/>
        <w:rPr>
          <w:rFonts w:ascii="Times New Roman" w:hAnsi="Times New Roman" w:cs="Times New Roman"/>
        </w:rPr>
      </w:pPr>
      <w:r w:rsidRPr="003010EE">
        <w:rPr>
          <w:rFonts w:ascii="Times New Roman" w:hAnsi="Times New Roman" w:cs="Times New Roman"/>
        </w:rPr>
        <w:t>本测试计划用于开发后期的单元测试、系统测试和集成测试，所以在执行本测试计划之前系统的基本功能已经实现。</w:t>
      </w:r>
    </w:p>
    <w:p w:rsidRPr="003010EE" w:rsidR="00D952F9" w:rsidRDefault="00000000" w14:paraId="3F150814" w14:textId="77777777">
      <w:pPr>
        <w:pStyle w:val="1"/>
        <w:spacing w:before="0" w:beforeAutospacing="0" w:after="0" w:afterAutospacing="0"/>
        <w:rPr>
          <w:rFonts w:cs="Times New Roman"/>
        </w:rPr>
      </w:pPr>
      <w:bookmarkStart w:name="_Toc15062552" w:id="26"/>
      <w:bookmarkStart w:name="_Toc107233636" w:id="27"/>
      <w:r w:rsidRPr="003010EE">
        <w:rPr>
          <w:rFonts w:cs="Times New Roman"/>
        </w:rPr>
        <w:t>定义</w:t>
      </w:r>
      <w:bookmarkEnd w:id="23"/>
      <w:bookmarkEnd w:id="26"/>
      <w:bookmarkEnd w:id="27"/>
    </w:p>
    <w:p w:rsidRPr="003010EE" w:rsidR="00D952F9" w:rsidRDefault="00000000" w14:paraId="24E3C1C8" w14:textId="77777777">
      <w:pPr>
        <w:numPr>
          <w:ilvl w:val="1"/>
          <w:numId w:val="4"/>
        </w:numPr>
        <w:spacing w:line="360" w:lineRule="auto"/>
        <w:rPr>
          <w:b/>
          <w:szCs w:val="21"/>
        </w:rPr>
      </w:pPr>
      <w:r w:rsidRPr="003010EE">
        <w:rPr>
          <w:b/>
          <w:szCs w:val="21"/>
        </w:rPr>
        <w:t>错误级别：</w:t>
      </w:r>
    </w:p>
    <w:p w:rsidRPr="003010EE" w:rsidR="00D952F9" w:rsidRDefault="00000000" w14:paraId="508DD951" w14:textId="77777777">
      <w:pPr>
        <w:pStyle w:val="a1"/>
        <w:numPr>
          <w:ilvl w:val="0"/>
          <w:numId w:val="5"/>
        </w:numPr>
        <w:spacing w:before="0" w:line="360" w:lineRule="auto"/>
        <w:ind w:firstLineChars="0"/>
        <w:rPr>
          <w:szCs w:val="21"/>
        </w:rPr>
      </w:pPr>
      <w:r w:rsidRPr="003010EE">
        <w:rPr>
          <w:szCs w:val="21"/>
        </w:rPr>
        <w:t>一级（不可接受）：不能完全满足系统需求，基本功</w:t>
      </w:r>
      <w:proofErr w:type="gramStart"/>
      <w:r w:rsidRPr="003010EE">
        <w:rPr>
          <w:szCs w:val="21"/>
        </w:rPr>
        <w:t>能尚未</w:t>
      </w:r>
      <w:proofErr w:type="gramEnd"/>
      <w:r w:rsidRPr="003010EE">
        <w:rPr>
          <w:szCs w:val="21"/>
        </w:rPr>
        <w:t>完全实现或者危及人身安全；</w:t>
      </w:r>
    </w:p>
    <w:p w:rsidRPr="003010EE" w:rsidR="00D952F9" w:rsidRDefault="00000000" w14:paraId="6CD6D316" w14:textId="77777777">
      <w:pPr>
        <w:pStyle w:val="a1"/>
        <w:numPr>
          <w:ilvl w:val="0"/>
          <w:numId w:val="5"/>
        </w:numPr>
        <w:spacing w:before="0" w:line="360" w:lineRule="auto"/>
        <w:ind w:firstLineChars="0"/>
        <w:rPr>
          <w:szCs w:val="21"/>
        </w:rPr>
      </w:pPr>
      <w:r w:rsidRPr="003010EE">
        <w:rPr>
          <w:szCs w:val="21"/>
        </w:rPr>
        <w:t>二级（严重）：严重影响系统需求或基本功能的实现，且没有更正办法（重新安装或者重新启动该软件不属于更正办法）；</w:t>
      </w:r>
    </w:p>
    <w:p w:rsidRPr="003010EE" w:rsidR="00D952F9" w:rsidRDefault="00000000" w14:paraId="086CEAF5" w14:textId="77777777">
      <w:pPr>
        <w:pStyle w:val="a1"/>
        <w:numPr>
          <w:ilvl w:val="0"/>
          <w:numId w:val="5"/>
        </w:numPr>
        <w:spacing w:before="0" w:line="360" w:lineRule="auto"/>
        <w:ind w:firstLineChars="0"/>
        <w:rPr>
          <w:szCs w:val="21"/>
        </w:rPr>
      </w:pPr>
      <w:r w:rsidRPr="003010EE">
        <w:rPr>
          <w:szCs w:val="21"/>
        </w:rPr>
        <w:t>三级（一般）：严重影响系统要求或基本功能的实现，但存在合理的更正办法（重新安装或者重新启动该软件不属于更正办法）；</w:t>
      </w:r>
    </w:p>
    <w:p w:rsidRPr="003010EE" w:rsidR="00D952F9" w:rsidRDefault="00000000" w14:paraId="557E6523" w14:textId="77777777">
      <w:pPr>
        <w:pStyle w:val="a1"/>
        <w:numPr>
          <w:ilvl w:val="0"/>
          <w:numId w:val="5"/>
        </w:numPr>
        <w:spacing w:before="0" w:line="360" w:lineRule="auto"/>
        <w:ind w:firstLineChars="0"/>
        <w:rPr>
          <w:szCs w:val="21"/>
        </w:rPr>
      </w:pPr>
      <w:r w:rsidRPr="003010EE">
        <w:rPr>
          <w:szCs w:val="21"/>
        </w:rPr>
        <w:t>四级（次要）：操作不方便或遇到麻烦，但不影响基本功能的实现；</w:t>
      </w:r>
    </w:p>
    <w:p w:rsidRPr="003010EE" w:rsidR="00D952F9" w:rsidRDefault="00000000" w14:paraId="6CFAC907" w14:textId="77777777">
      <w:pPr>
        <w:pStyle w:val="a1"/>
        <w:numPr>
          <w:ilvl w:val="0"/>
          <w:numId w:val="5"/>
        </w:numPr>
        <w:spacing w:before="0" w:line="360" w:lineRule="auto"/>
        <w:ind w:firstLineChars="0"/>
        <w:rPr>
          <w:szCs w:val="21"/>
        </w:rPr>
      </w:pPr>
      <w:r w:rsidRPr="003010EE">
        <w:rPr>
          <w:szCs w:val="21"/>
        </w:rPr>
        <w:t>五级（轻微）：其他错误。</w:t>
      </w:r>
    </w:p>
    <w:p w:rsidRPr="003010EE" w:rsidR="00D952F9" w:rsidRDefault="00000000" w14:paraId="6BFEFF29" w14:textId="77777777">
      <w:pPr>
        <w:pStyle w:val="1"/>
        <w:spacing w:before="0" w:beforeAutospacing="0" w:after="0" w:afterAutospacing="0"/>
        <w:rPr>
          <w:rFonts w:cs="Times New Roman"/>
          <w:szCs w:val="44"/>
        </w:rPr>
      </w:pPr>
      <w:bookmarkStart w:name="_Toc107233637" w:id="28"/>
      <w:r w:rsidRPr="003010EE">
        <w:rPr>
          <w:rFonts w:cs="Times New Roman"/>
          <w:szCs w:val="44"/>
        </w:rPr>
        <w:t>参考文件</w:t>
      </w:r>
      <w:bookmarkEnd w:id="28"/>
    </w:p>
    <w:p w:rsidRPr="003010EE" w:rsidR="00D952F9" w:rsidRDefault="00000000" w14:paraId="308FBE35" w14:textId="77777777">
      <w:pPr>
        <w:pStyle w:val="a1"/>
        <w:spacing w:before="0" w:line="360" w:lineRule="auto"/>
      </w:pPr>
      <w:r w:rsidRPr="003010EE">
        <w:t>《需求规格说明》</w:t>
      </w:r>
    </w:p>
    <w:p w:rsidRPr="003010EE" w:rsidR="00D952F9" w:rsidRDefault="00000000" w14:paraId="1580C9E7" w14:textId="77777777">
      <w:pPr>
        <w:pStyle w:val="1"/>
        <w:spacing w:before="0" w:beforeAutospacing="0" w:after="0" w:afterAutospacing="0"/>
        <w:rPr>
          <w:rFonts w:cs="Times New Roman"/>
          <w:szCs w:val="44"/>
        </w:rPr>
      </w:pPr>
      <w:bookmarkStart w:name="_Toc289073967" w:id="29"/>
      <w:bookmarkStart w:name="_Toc289073971" w:id="30"/>
      <w:bookmarkStart w:name="_Toc289073997" w:id="31"/>
      <w:bookmarkStart w:name="_Toc289074019" w:id="32"/>
      <w:bookmarkStart w:name="_Toc289073957" w:id="33"/>
      <w:bookmarkStart w:name="_Toc106286192" w:id="34"/>
      <w:bookmarkStart w:name="_Toc289073927" w:id="35"/>
      <w:bookmarkStart w:name="_Toc289073941" w:id="36"/>
      <w:bookmarkStart w:name="_Toc289073963" w:id="37"/>
      <w:bookmarkStart w:name="_Toc289074015" w:id="38"/>
      <w:bookmarkStart w:name="_Toc289073949" w:id="39"/>
      <w:bookmarkStart w:name="_Toc289074006" w:id="40"/>
      <w:bookmarkStart w:name="_Toc289074023" w:id="41"/>
      <w:bookmarkStart w:name="_Toc289073984" w:id="42"/>
      <w:bookmarkStart w:name="_Toc106286191" w:id="43"/>
      <w:bookmarkStart w:name="_Toc289073953" w:id="44"/>
      <w:bookmarkStart w:name="_Toc289073945" w:id="45"/>
      <w:bookmarkStart w:name="_Toc289073975" w:id="46"/>
      <w:bookmarkStart w:name="_Toc289073931" w:id="47"/>
      <w:bookmarkStart w:name="_Toc289073937" w:id="48"/>
      <w:bookmarkStart w:name="_Toc289073991" w:id="49"/>
      <w:bookmarkStart w:name="_Toc289074011" w:id="50"/>
      <w:bookmarkStart w:name="_Toc289074027" w:id="51"/>
      <w:bookmarkStart w:name="_Toc107233638" w:id="52"/>
      <w:bookmarkStart w:name="_Toc15062554" w:id="53"/>
      <w:bookmarkStart w:name="_Toc196216593" w:id="54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7"/>
      <w:bookmarkEnd w:id="48"/>
      <w:bookmarkEnd w:id="49"/>
      <w:bookmarkEnd w:id="50"/>
      <w:bookmarkEnd w:id="51"/>
      <w:r w:rsidRPr="003010EE">
        <w:rPr>
          <w:rFonts w:cs="Times New Roman"/>
          <w:szCs w:val="44"/>
        </w:rPr>
        <w:t>测试项目</w:t>
      </w:r>
      <w:bookmarkEnd w:id="52"/>
      <w:bookmarkEnd w:id="53"/>
      <w:bookmarkEnd w:id="54"/>
    </w:p>
    <w:p w:rsidRPr="003010EE" w:rsidR="00D952F9" w:rsidRDefault="00000000" w14:paraId="08CE63CF" w14:textId="77777777">
      <w:pPr>
        <w:pStyle w:val="24"/>
        <w:ind w:firstLine="420"/>
        <w:rPr>
          <w:rFonts w:ascii="Times New Roman" w:hAnsi="Times New Roman" w:cs="Times New Roman"/>
        </w:rPr>
      </w:pPr>
      <w:r w:rsidRPr="003010EE">
        <w:rPr>
          <w:rFonts w:ascii="Times New Roman" w:hAnsi="Times New Roman" w:cs="Times New Roman"/>
        </w:rPr>
        <w:t>本次测试主要包括单元测试、集成测试、系统测试三项内容。使用黑盒测试方法进行系统功能测试，使用可执行脚本进行单元测试。</w:t>
      </w:r>
    </w:p>
    <w:p w:rsidRPr="003010EE" w:rsidR="00D952F9" w:rsidRDefault="00000000" w14:paraId="70D7BB36" w14:textId="682F3592">
      <w:pPr>
        <w:pStyle w:val="24"/>
        <w:ind w:firstLine="420"/>
        <w:rPr>
          <w:rFonts w:ascii="Times New Roman" w:hAnsi="Times New Roman" w:cs="Times New Roman"/>
          <w:bCs/>
        </w:rPr>
      </w:pPr>
      <w:bookmarkStart w:name="_Hlk106802824" w:id="55"/>
      <w:r w:rsidRPr="003010EE">
        <w:rPr>
          <w:rFonts w:ascii="Times New Roman" w:hAnsi="Times New Roman" w:cs="Times New Roman"/>
          <w:bCs/>
        </w:rPr>
        <w:t>单元测试：</w:t>
      </w:r>
      <w:r w:rsidRPr="003010EE" w:rsidR="005F6A0C">
        <w:rPr>
          <w:rFonts w:ascii="Times New Roman" w:hAnsi="Times New Roman" w:cs="Times New Roman"/>
          <w:bCs/>
        </w:rPr>
        <w:t>主要</w:t>
      </w:r>
      <w:proofErr w:type="gramStart"/>
      <w:r w:rsidRPr="003010EE" w:rsidR="005F6A0C">
        <w:rPr>
          <w:rFonts w:ascii="Times New Roman" w:hAnsi="Times New Roman" w:cs="Times New Roman"/>
          <w:bCs/>
        </w:rPr>
        <w:t>包含白盒测试</w:t>
      </w:r>
      <w:proofErr w:type="gramEnd"/>
      <w:r w:rsidRPr="003010EE" w:rsidR="005F6A0C">
        <w:rPr>
          <w:rFonts w:ascii="Times New Roman" w:hAnsi="Times New Roman" w:cs="Times New Roman"/>
          <w:bCs/>
        </w:rPr>
        <w:t>（确定语句、判定、条件、路径等测试覆盖率要求</w:t>
      </w:r>
      <w:r w:rsidRPr="003010EE" w:rsidR="005F6A0C">
        <w:rPr>
          <w:rFonts w:ascii="Times New Roman" w:hAnsi="Times New Roman" w:cs="Times New Roman"/>
          <w:bCs/>
        </w:rPr>
        <w:t>100%</w:t>
      </w:r>
      <w:r w:rsidRPr="003010EE" w:rsidR="005F6A0C">
        <w:rPr>
          <w:rFonts w:ascii="Times New Roman" w:hAnsi="Times New Roman" w:cs="Times New Roman"/>
          <w:bCs/>
        </w:rPr>
        <w:t>覆盖）</w:t>
      </w:r>
      <w:r w:rsidRPr="003010EE">
        <w:rPr>
          <w:rFonts w:ascii="Times New Roman" w:hAnsi="Times New Roman" w:cs="Times New Roman"/>
          <w:bCs/>
        </w:rPr>
        <w:t>；</w:t>
      </w:r>
    </w:p>
    <w:p w:rsidRPr="003010EE" w:rsidR="00D952F9" w:rsidRDefault="00000000" w14:paraId="1F35FD9B" w14:textId="77777777">
      <w:pPr>
        <w:pStyle w:val="24"/>
        <w:ind w:firstLine="420"/>
        <w:rPr>
          <w:rFonts w:ascii="Times New Roman" w:hAnsi="Times New Roman" w:cs="Times New Roman"/>
          <w:bCs/>
        </w:rPr>
      </w:pPr>
      <w:r w:rsidRPr="003010EE">
        <w:rPr>
          <w:rFonts w:ascii="Times New Roman" w:hAnsi="Times New Roman" w:cs="Times New Roman"/>
          <w:bCs/>
        </w:rPr>
        <w:t>集成测试：主要包含功能及流程性的测试、</w:t>
      </w:r>
      <w:r w:rsidRPr="003010EE">
        <w:rPr>
          <w:rFonts w:ascii="Times New Roman" w:hAnsi="Times New Roman" w:cs="Times New Roman"/>
          <w:color w:val="000000" w:themeColor="text1"/>
          <w:shd w:val="clear" w:color="auto" w:fill="FFFFFF"/>
        </w:rPr>
        <w:t>现成软件测试</w:t>
      </w:r>
      <w:r w:rsidRPr="003010EE">
        <w:rPr>
          <w:rFonts w:ascii="Times New Roman" w:hAnsi="Times New Roman" w:cs="Times New Roman"/>
          <w:bCs/>
        </w:rPr>
        <w:t>；</w:t>
      </w:r>
      <w:r w:rsidRPr="003010EE">
        <w:rPr>
          <w:rFonts w:ascii="Times New Roman" w:hAnsi="Times New Roman" w:cs="Times New Roman"/>
          <w:bCs/>
        </w:rPr>
        <w:t xml:space="preserve"> </w:t>
      </w:r>
    </w:p>
    <w:p w:rsidRPr="003010EE" w:rsidR="00D952F9" w:rsidRDefault="00000000" w14:paraId="754EE7DD" w14:textId="7143E299">
      <w:pPr>
        <w:pStyle w:val="24"/>
        <w:ind w:firstLine="420"/>
        <w:rPr>
          <w:rFonts w:ascii="Times New Roman" w:hAnsi="Times New Roman" w:cs="Times New Roman"/>
          <w:bCs/>
        </w:rPr>
      </w:pPr>
      <w:r w:rsidRPr="003010EE">
        <w:rPr>
          <w:rFonts w:ascii="Times New Roman" w:hAnsi="Times New Roman" w:cs="Times New Roman"/>
          <w:bCs/>
        </w:rPr>
        <w:t>系统测试：主要包含功能测试、性能测试、</w:t>
      </w:r>
      <w:r w:rsidRPr="003010EE">
        <w:rPr>
          <w:rFonts w:ascii="Times New Roman" w:hAnsi="Times New Roman" w:cs="Times New Roman"/>
          <w:color w:val="000000" w:themeColor="text1"/>
          <w:shd w:val="clear" w:color="auto" w:fill="FFFFFF"/>
        </w:rPr>
        <w:t>可维护性、</w:t>
      </w:r>
      <w:r w:rsidRPr="003010EE">
        <w:rPr>
          <w:rFonts w:ascii="Times New Roman" w:hAnsi="Times New Roman" w:cs="Times New Roman"/>
          <w:bCs/>
          <w:color w:val="000000" w:themeColor="text1"/>
        </w:rPr>
        <w:t>安全性（网络安全）、可靠性、</w:t>
      </w:r>
      <w:r w:rsidRPr="003010EE">
        <w:rPr>
          <w:rFonts w:ascii="Times New Roman" w:hAnsi="Times New Roman" w:cs="Times New Roman"/>
          <w:color w:val="000000" w:themeColor="text1"/>
          <w:shd w:val="clear" w:color="auto" w:fill="FFFFFF"/>
        </w:rPr>
        <w:t>可用性</w:t>
      </w:r>
      <w:r w:rsidRPr="003010EE" w:rsidR="00381F33">
        <w:rPr>
          <w:rFonts w:ascii="Times New Roman" w:hAnsi="Times New Roman" w:cs="Times New Roman"/>
          <w:color w:val="000000" w:themeColor="text1"/>
          <w:shd w:val="clear" w:color="auto" w:fill="FFFFFF"/>
        </w:rPr>
        <w:t>、兼容性</w:t>
      </w:r>
      <w:r w:rsidRPr="003010EE">
        <w:rPr>
          <w:rFonts w:ascii="Times New Roman" w:hAnsi="Times New Roman" w:cs="Times New Roman"/>
          <w:bCs/>
        </w:rPr>
        <w:t>。</w:t>
      </w:r>
    </w:p>
    <w:p w:rsidRPr="003010EE" w:rsidR="00D952F9" w:rsidRDefault="00000000" w14:paraId="6F221134" w14:textId="77777777">
      <w:pPr>
        <w:pStyle w:val="1"/>
        <w:spacing w:before="0" w:beforeAutospacing="0"/>
        <w:rPr>
          <w:rFonts w:cs="Times New Roman"/>
          <w:szCs w:val="44"/>
        </w:rPr>
      </w:pPr>
      <w:bookmarkStart w:name="_Toc15062555" w:id="56"/>
      <w:bookmarkStart w:name="_Toc196216594" w:id="57"/>
      <w:bookmarkStart w:name="_Toc107233639" w:id="58"/>
      <w:bookmarkEnd w:id="55"/>
      <w:r w:rsidRPr="003010EE">
        <w:rPr>
          <w:rFonts w:cs="Times New Roman"/>
          <w:szCs w:val="44"/>
        </w:rPr>
        <w:t>测试方法</w:t>
      </w:r>
      <w:bookmarkEnd w:id="56"/>
      <w:bookmarkEnd w:id="57"/>
      <w:bookmarkEnd w:id="58"/>
    </w:p>
    <w:p w:rsidRPr="003010EE" w:rsidR="00D952F9" w:rsidRDefault="00000000" w14:paraId="08FAE4EA" w14:textId="77777777">
      <w:pPr>
        <w:pStyle w:val="20"/>
        <w:numPr>
          <w:ilvl w:val="1"/>
          <w:numId w:val="3"/>
        </w:numPr>
        <w:spacing w:line="413" w:lineRule="auto"/>
      </w:pPr>
      <w:bookmarkStart w:name="_Toc107233640" w:id="59"/>
      <w:bookmarkStart w:name="_Toc196216595" w:id="60"/>
      <w:bookmarkStart w:name="_Toc15062556" w:id="61"/>
      <w:r w:rsidRPr="003010EE">
        <w:t>测试策略</w:t>
      </w:r>
      <w:bookmarkEnd w:id="59"/>
      <w:bookmarkEnd w:id="60"/>
      <w:bookmarkEnd w:id="61"/>
    </w:p>
    <w:p w:rsidRPr="003010EE" w:rsidR="00D952F9" w:rsidRDefault="00000000" w14:paraId="1C2CA393" w14:textId="77777777">
      <w:pPr>
        <w:pStyle w:val="24"/>
        <w:ind w:firstLine="420"/>
        <w:rPr>
          <w:rFonts w:ascii="Times New Roman" w:hAnsi="Times New Roman" w:cs="Times New Roman"/>
        </w:rPr>
      </w:pPr>
      <w:r w:rsidRPr="003010EE">
        <w:rPr>
          <w:rFonts w:ascii="Times New Roman" w:hAnsi="Times New Roman" w:cs="Times New Roman"/>
        </w:rPr>
        <w:t>单元测试由测试人员分模块编写测试脚本，执行脚本并完成测试。测试目标在于各个模块的输入与输出符合《软件概要设计》和《需求规格说明》的要求，接口已经全面实现且符合预期。测试时使用测试工具执行测试脚本，通过脚本的输入输出是否符合预期来确认接口的正确性。</w:t>
      </w:r>
    </w:p>
    <w:tbl>
      <w:tblPr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2047"/>
        <w:gridCol w:w="6300"/>
      </w:tblGrid>
      <w:tr w:rsidRPr="003010EE" w:rsidR="00D952F9" w14:paraId="207F741C" w14:textId="77777777">
        <w:trPr>
          <w:jc w:val="center"/>
        </w:trPr>
        <w:tc>
          <w:tcPr>
            <w:tcW w:w="2047" w:type="dxa"/>
          </w:tcPr>
          <w:p w:rsidRPr="003010EE" w:rsidR="00D952F9" w:rsidRDefault="00000000" w14:paraId="778C0B93" w14:textId="77777777">
            <w:pPr>
              <w:spacing w:line="276" w:lineRule="auto"/>
              <w:jc w:val="left"/>
            </w:pPr>
            <w:r w:rsidRPr="003010EE">
              <w:t>测试目标</w:t>
            </w:r>
          </w:p>
        </w:tc>
        <w:tc>
          <w:tcPr>
            <w:tcW w:w="6300" w:type="dxa"/>
          </w:tcPr>
          <w:p w:rsidRPr="003010EE" w:rsidR="00D952F9" w:rsidRDefault="00000000" w14:paraId="52A50A0D" w14:textId="77777777">
            <w:pPr>
              <w:spacing w:line="276" w:lineRule="auto"/>
              <w:jc w:val="left"/>
            </w:pPr>
            <w:r w:rsidRPr="003010EE">
              <w:t>确保功能测试需求对应的场景能够实现</w:t>
            </w:r>
          </w:p>
        </w:tc>
      </w:tr>
      <w:tr w:rsidRPr="003010EE" w:rsidR="00D952F9" w14:paraId="620AAB87" w14:textId="77777777">
        <w:trPr>
          <w:jc w:val="center"/>
        </w:trPr>
        <w:tc>
          <w:tcPr>
            <w:tcW w:w="2047" w:type="dxa"/>
            <w:vAlign w:val="center"/>
          </w:tcPr>
          <w:p w:rsidRPr="003010EE" w:rsidR="00D952F9" w:rsidRDefault="00000000" w14:paraId="5496126A" w14:textId="77777777">
            <w:pPr>
              <w:spacing w:line="276" w:lineRule="auto"/>
              <w:jc w:val="left"/>
            </w:pPr>
            <w:r w:rsidRPr="003010EE">
              <w:t>测试方法和技术</w:t>
            </w:r>
          </w:p>
        </w:tc>
        <w:tc>
          <w:tcPr>
            <w:tcW w:w="6300" w:type="dxa"/>
          </w:tcPr>
          <w:p w:rsidRPr="003010EE" w:rsidR="00D952F9" w:rsidRDefault="00000000" w14:paraId="1C4D47D9" w14:textId="77777777">
            <w:pPr>
              <w:numPr>
                <w:ilvl w:val="0"/>
                <w:numId w:val="6"/>
              </w:numPr>
              <w:spacing w:line="276" w:lineRule="auto"/>
              <w:jc w:val="left"/>
            </w:pPr>
            <w:proofErr w:type="gramStart"/>
            <w:r w:rsidRPr="003010EE">
              <w:t>使用白盒测试</w:t>
            </w:r>
            <w:proofErr w:type="gramEnd"/>
            <w:r w:rsidRPr="003010EE">
              <w:t>技术结合《软件概要设计》和《需求规格说明》设计测试用例，编写脚本；对修改后的软件系统进行回归测试。执行测试用例来核实以下内容：</w:t>
            </w:r>
          </w:p>
          <w:p w:rsidRPr="003010EE" w:rsidR="00D952F9" w:rsidRDefault="00000000" w14:paraId="5BCA136A" w14:textId="77777777">
            <w:pPr>
              <w:numPr>
                <w:ilvl w:val="1"/>
                <w:numId w:val="6"/>
              </w:numPr>
              <w:tabs>
                <w:tab w:val="left" w:pos="972"/>
              </w:tabs>
              <w:spacing w:line="276" w:lineRule="auto"/>
              <w:jc w:val="left"/>
            </w:pPr>
            <w:r w:rsidRPr="003010EE">
              <w:t>使用有效数据时得到预期的结果；</w:t>
            </w:r>
          </w:p>
          <w:p w:rsidRPr="003010EE" w:rsidR="00D952F9" w:rsidRDefault="00000000" w14:paraId="7257C390" w14:textId="77777777">
            <w:pPr>
              <w:numPr>
                <w:ilvl w:val="1"/>
                <w:numId w:val="6"/>
              </w:numPr>
              <w:tabs>
                <w:tab w:val="left" w:pos="972"/>
              </w:tabs>
              <w:spacing w:line="276" w:lineRule="auto"/>
              <w:jc w:val="left"/>
            </w:pPr>
            <w:r w:rsidRPr="003010EE">
              <w:t>使用无效数据时显示相应的错误提示信息或警告信息；</w:t>
            </w:r>
          </w:p>
          <w:p w:rsidRPr="003010EE" w:rsidR="00D952F9" w:rsidRDefault="00000000" w14:paraId="2BF66765" w14:textId="77777777">
            <w:pPr>
              <w:numPr>
                <w:ilvl w:val="0"/>
                <w:numId w:val="6"/>
              </w:numPr>
              <w:spacing w:line="276" w:lineRule="auto"/>
              <w:jc w:val="left"/>
            </w:pPr>
            <w:r w:rsidRPr="003010EE">
              <w:t>本次测试只进行单元测试；</w:t>
            </w:r>
          </w:p>
          <w:p w:rsidRPr="003010EE" w:rsidR="00D952F9" w:rsidRDefault="00000000" w14:paraId="26E95FBD" w14:textId="77777777">
            <w:pPr>
              <w:numPr>
                <w:ilvl w:val="0"/>
                <w:numId w:val="6"/>
              </w:numPr>
              <w:spacing w:line="276" w:lineRule="auto"/>
              <w:jc w:val="left"/>
            </w:pPr>
            <w:r w:rsidRPr="003010EE">
              <w:t>主要验证该软件的功能实现及其正确性；</w:t>
            </w:r>
          </w:p>
        </w:tc>
      </w:tr>
      <w:tr w:rsidRPr="003010EE" w:rsidR="00D952F9" w14:paraId="66BA45FB" w14:textId="77777777">
        <w:trPr>
          <w:jc w:val="center"/>
        </w:trPr>
        <w:tc>
          <w:tcPr>
            <w:tcW w:w="2047" w:type="dxa"/>
            <w:vAlign w:val="center"/>
          </w:tcPr>
          <w:p w:rsidRPr="003010EE" w:rsidR="00D952F9" w:rsidRDefault="00000000" w14:paraId="4E633A07" w14:textId="77777777">
            <w:pPr>
              <w:spacing w:line="276" w:lineRule="auto"/>
              <w:jc w:val="left"/>
            </w:pPr>
            <w:r w:rsidRPr="003010EE">
              <w:t>完成标准</w:t>
            </w:r>
          </w:p>
        </w:tc>
        <w:tc>
          <w:tcPr>
            <w:tcW w:w="6300" w:type="dxa"/>
          </w:tcPr>
          <w:p w:rsidRPr="003010EE" w:rsidR="00D952F9" w:rsidRDefault="00000000" w14:paraId="4FB5EC2B" w14:textId="77777777">
            <w:pPr>
              <w:numPr>
                <w:ilvl w:val="0"/>
                <w:numId w:val="7"/>
              </w:numPr>
              <w:spacing w:line="276" w:lineRule="auto"/>
              <w:jc w:val="left"/>
            </w:pPr>
            <w:r w:rsidRPr="003010EE">
              <w:t>保证各个模块的输入输出符合设计预期；</w:t>
            </w:r>
          </w:p>
          <w:p w:rsidRPr="003010EE" w:rsidR="00D952F9" w:rsidRDefault="00000000" w14:paraId="11320E5B" w14:textId="77777777">
            <w:pPr>
              <w:numPr>
                <w:ilvl w:val="0"/>
                <w:numId w:val="7"/>
              </w:numPr>
              <w:spacing w:line="276" w:lineRule="auto"/>
              <w:jc w:val="left"/>
            </w:pPr>
            <w:r w:rsidRPr="003010EE">
              <w:t>基本无四级以上的错误；</w:t>
            </w:r>
          </w:p>
          <w:p w:rsidRPr="003010EE" w:rsidR="00D952F9" w:rsidRDefault="00000000" w14:paraId="485D7FA4" w14:textId="77777777">
            <w:pPr>
              <w:numPr>
                <w:ilvl w:val="0"/>
                <w:numId w:val="7"/>
              </w:numPr>
              <w:spacing w:line="276" w:lineRule="auto"/>
              <w:jc w:val="left"/>
            </w:pPr>
            <w:r w:rsidRPr="003010EE">
              <w:t>经确定的所有缺陷已得到了商定的解决结果；</w:t>
            </w:r>
          </w:p>
          <w:p w:rsidRPr="003010EE" w:rsidR="00D952F9" w:rsidRDefault="00000000" w14:paraId="45F69477" w14:textId="77777777">
            <w:pPr>
              <w:numPr>
                <w:ilvl w:val="0"/>
                <w:numId w:val="7"/>
              </w:numPr>
              <w:spacing w:line="276" w:lineRule="auto"/>
              <w:jc w:val="left"/>
            </w:pPr>
            <w:r w:rsidRPr="003010EE">
              <w:t>计划的测试用例已全部执行；</w:t>
            </w:r>
          </w:p>
          <w:p w:rsidRPr="003010EE" w:rsidR="00D952F9" w:rsidRDefault="00000000" w14:paraId="1FAA6390" w14:textId="77777777">
            <w:pPr>
              <w:numPr>
                <w:ilvl w:val="0"/>
                <w:numId w:val="7"/>
              </w:numPr>
              <w:spacing w:line="276" w:lineRule="auto"/>
              <w:jc w:val="left"/>
            </w:pPr>
            <w:r w:rsidRPr="003010EE">
              <w:t>所计划的测试用例已全部重新执行，已知的所有缺陷已按照商</w:t>
            </w:r>
            <w:r w:rsidRPr="003010EE">
              <w:t>定的方式进行了处理，而且没有发现新的缺陷。</w:t>
            </w:r>
          </w:p>
        </w:tc>
      </w:tr>
      <w:tr w:rsidRPr="003010EE" w:rsidR="00D952F9" w14:paraId="4DFA5903" w14:textId="77777777">
        <w:trPr>
          <w:jc w:val="center"/>
        </w:trPr>
        <w:tc>
          <w:tcPr>
            <w:tcW w:w="2047" w:type="dxa"/>
          </w:tcPr>
          <w:p w:rsidRPr="003010EE" w:rsidR="00D952F9" w:rsidRDefault="00000000" w14:paraId="131B90A4" w14:textId="77777777">
            <w:pPr>
              <w:spacing w:line="276" w:lineRule="auto"/>
              <w:jc w:val="left"/>
            </w:pPr>
            <w:r w:rsidRPr="003010EE">
              <w:t>需考虑的特殊事项</w:t>
            </w:r>
          </w:p>
        </w:tc>
        <w:tc>
          <w:tcPr>
            <w:tcW w:w="6300" w:type="dxa"/>
          </w:tcPr>
          <w:p w:rsidRPr="003010EE" w:rsidR="00D952F9" w:rsidRDefault="00000000" w14:paraId="2388B0FB" w14:textId="77777777">
            <w:pPr>
              <w:spacing w:line="276" w:lineRule="auto"/>
              <w:jc w:val="left"/>
            </w:pPr>
            <w:r w:rsidRPr="003010EE">
              <w:t>测试风险问题（在</w:t>
            </w:r>
            <w:r w:rsidRPr="003010EE">
              <w:t>“</w:t>
            </w:r>
            <w:r w:rsidRPr="003010EE">
              <w:t>风险和应急</w:t>
            </w:r>
            <w:r w:rsidRPr="003010EE">
              <w:t>”</w:t>
            </w:r>
            <w:r w:rsidRPr="003010EE">
              <w:t>中进行说明）</w:t>
            </w:r>
          </w:p>
        </w:tc>
      </w:tr>
    </w:tbl>
    <w:p w:rsidRPr="003010EE" w:rsidR="00D952F9" w:rsidRDefault="00000000" w14:paraId="18359B0A" w14:textId="77777777">
      <w:pPr>
        <w:pStyle w:val="24"/>
        <w:ind w:firstLine="420"/>
        <w:rPr>
          <w:rFonts w:ascii="Times New Roman" w:hAnsi="Times New Roman" w:cs="Times New Roman"/>
        </w:rPr>
      </w:pPr>
      <w:r w:rsidRPr="003010EE">
        <w:rPr>
          <w:rFonts w:ascii="Times New Roman" w:hAnsi="Times New Roman" w:cs="Times New Roman"/>
        </w:rPr>
        <w:t>系统测试、集成测试由测试人员分模块进行测试。测试目标在于确认系统提供的功能覆盖了《需求规格说明》中的所有需求，功能已经全面实现且功能正确。这种测试采用黑盒测试的方法，即：通过用户界面与系统的交互，分析输出结果来验证系统的正确性。</w:t>
      </w:r>
    </w:p>
    <w:tbl>
      <w:tblPr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2047"/>
        <w:gridCol w:w="6300"/>
      </w:tblGrid>
      <w:tr w:rsidRPr="003010EE" w:rsidR="00D952F9" w14:paraId="25788299" w14:textId="77777777">
        <w:trPr>
          <w:jc w:val="center"/>
        </w:trPr>
        <w:tc>
          <w:tcPr>
            <w:tcW w:w="2047" w:type="dxa"/>
          </w:tcPr>
          <w:p w:rsidRPr="003010EE" w:rsidR="00D952F9" w:rsidRDefault="00000000" w14:paraId="5B898508" w14:textId="77777777">
            <w:pPr>
              <w:spacing w:line="276" w:lineRule="auto"/>
              <w:jc w:val="left"/>
            </w:pPr>
            <w:r w:rsidRPr="003010EE">
              <w:t>测试目标</w:t>
            </w:r>
          </w:p>
        </w:tc>
        <w:tc>
          <w:tcPr>
            <w:tcW w:w="6300" w:type="dxa"/>
          </w:tcPr>
          <w:p w:rsidRPr="003010EE" w:rsidR="00D952F9" w:rsidRDefault="00000000" w14:paraId="45C158CD" w14:textId="77777777">
            <w:pPr>
              <w:spacing w:line="276" w:lineRule="auto"/>
              <w:jc w:val="left"/>
            </w:pPr>
            <w:r w:rsidRPr="003010EE">
              <w:t>确保功能测试需求对应的场景能够实现</w:t>
            </w:r>
          </w:p>
        </w:tc>
      </w:tr>
      <w:tr w:rsidRPr="003010EE" w:rsidR="00D952F9" w14:paraId="643682C2" w14:textId="77777777">
        <w:trPr>
          <w:jc w:val="center"/>
        </w:trPr>
        <w:tc>
          <w:tcPr>
            <w:tcW w:w="2047" w:type="dxa"/>
            <w:vAlign w:val="center"/>
          </w:tcPr>
          <w:p w:rsidRPr="003010EE" w:rsidR="00D952F9" w:rsidRDefault="00000000" w14:paraId="1B36DE0F" w14:textId="77777777">
            <w:pPr>
              <w:spacing w:line="276" w:lineRule="auto"/>
              <w:jc w:val="left"/>
            </w:pPr>
            <w:r w:rsidRPr="003010EE">
              <w:t>测试方法和技术</w:t>
            </w:r>
          </w:p>
        </w:tc>
        <w:tc>
          <w:tcPr>
            <w:tcW w:w="6300" w:type="dxa"/>
          </w:tcPr>
          <w:p w:rsidRPr="003010EE" w:rsidR="00D952F9" w:rsidRDefault="00000000" w14:paraId="22F19AF3" w14:textId="77777777">
            <w:pPr>
              <w:numPr>
                <w:ilvl w:val="0"/>
                <w:numId w:val="8"/>
              </w:numPr>
              <w:spacing w:line="276" w:lineRule="auto"/>
              <w:jc w:val="left"/>
            </w:pPr>
            <w:r w:rsidRPr="003010EE">
              <w:t>采用黑盒测试技术结合《需求规格说明》设计测试用例，对修改后的软件系统进行回归测试。执行测试用例来核实以下内容：</w:t>
            </w:r>
          </w:p>
          <w:p w:rsidRPr="003010EE" w:rsidR="00D952F9" w:rsidRDefault="00000000" w14:paraId="29D22A48" w14:textId="77777777">
            <w:pPr>
              <w:numPr>
                <w:ilvl w:val="1"/>
                <w:numId w:val="6"/>
              </w:numPr>
              <w:tabs>
                <w:tab w:val="left" w:pos="972"/>
              </w:tabs>
              <w:spacing w:line="276" w:lineRule="auto"/>
              <w:jc w:val="left"/>
            </w:pPr>
            <w:r w:rsidRPr="003010EE">
              <w:t>使用有效数据时得到预期的结果；</w:t>
            </w:r>
          </w:p>
          <w:p w:rsidRPr="003010EE" w:rsidR="00D952F9" w:rsidRDefault="00000000" w14:paraId="7EACC300" w14:textId="77777777">
            <w:pPr>
              <w:numPr>
                <w:ilvl w:val="1"/>
                <w:numId w:val="6"/>
              </w:numPr>
              <w:tabs>
                <w:tab w:val="left" w:pos="972"/>
              </w:tabs>
              <w:spacing w:line="276" w:lineRule="auto"/>
              <w:jc w:val="left"/>
            </w:pPr>
            <w:r w:rsidRPr="003010EE">
              <w:t>使用无效数据时显示相应的错误提示信息或警告信息；</w:t>
            </w:r>
          </w:p>
          <w:p w:rsidRPr="003010EE" w:rsidR="00D952F9" w:rsidRDefault="00000000" w14:paraId="44C1D5B4" w14:textId="77777777">
            <w:pPr>
              <w:numPr>
                <w:ilvl w:val="0"/>
                <w:numId w:val="8"/>
              </w:numPr>
              <w:spacing w:line="276" w:lineRule="auto"/>
              <w:jc w:val="left"/>
            </w:pPr>
            <w:r w:rsidRPr="003010EE">
              <w:t>本次测试只进行集成、系统测试；</w:t>
            </w:r>
          </w:p>
          <w:p w:rsidRPr="003010EE" w:rsidR="00D952F9" w:rsidRDefault="00000000" w14:paraId="5B303A39" w14:textId="77777777">
            <w:pPr>
              <w:numPr>
                <w:ilvl w:val="0"/>
                <w:numId w:val="8"/>
              </w:numPr>
              <w:spacing w:line="276" w:lineRule="auto"/>
              <w:jc w:val="left"/>
            </w:pPr>
            <w:r w:rsidRPr="003010EE">
              <w:t>主要验证该软件的功能实现及其正确性；</w:t>
            </w:r>
          </w:p>
        </w:tc>
      </w:tr>
      <w:tr w:rsidRPr="003010EE" w:rsidR="00D952F9" w14:paraId="5DF8355B" w14:textId="77777777">
        <w:trPr>
          <w:jc w:val="center"/>
        </w:trPr>
        <w:tc>
          <w:tcPr>
            <w:tcW w:w="2047" w:type="dxa"/>
            <w:vAlign w:val="center"/>
          </w:tcPr>
          <w:p w:rsidRPr="003010EE" w:rsidR="00D952F9" w:rsidRDefault="00000000" w14:paraId="1A433574" w14:textId="77777777">
            <w:pPr>
              <w:spacing w:line="276" w:lineRule="auto"/>
              <w:jc w:val="left"/>
            </w:pPr>
            <w:r w:rsidRPr="003010EE">
              <w:t>完成标准</w:t>
            </w:r>
          </w:p>
        </w:tc>
        <w:tc>
          <w:tcPr>
            <w:tcW w:w="6300" w:type="dxa"/>
          </w:tcPr>
          <w:p w:rsidRPr="003010EE" w:rsidR="00D952F9" w:rsidRDefault="00000000" w14:paraId="1F6668FA" w14:textId="77777777">
            <w:pPr>
              <w:numPr>
                <w:ilvl w:val="0"/>
                <w:numId w:val="9"/>
              </w:numPr>
              <w:spacing w:line="276" w:lineRule="auto"/>
              <w:jc w:val="left"/>
            </w:pPr>
            <w:r w:rsidRPr="003010EE">
              <w:t>基本实现软件功能需求；</w:t>
            </w:r>
          </w:p>
          <w:p w:rsidRPr="003010EE" w:rsidR="00D952F9" w:rsidRDefault="00000000" w14:paraId="36D5FD63" w14:textId="77777777">
            <w:pPr>
              <w:numPr>
                <w:ilvl w:val="0"/>
                <w:numId w:val="9"/>
              </w:numPr>
              <w:spacing w:line="276" w:lineRule="auto"/>
              <w:jc w:val="left"/>
            </w:pPr>
            <w:r w:rsidRPr="003010EE">
              <w:t>基本无四级以上的错误；</w:t>
            </w:r>
          </w:p>
          <w:p w:rsidRPr="003010EE" w:rsidR="00D952F9" w:rsidRDefault="00000000" w14:paraId="4A668C24" w14:textId="77777777">
            <w:pPr>
              <w:numPr>
                <w:ilvl w:val="0"/>
                <w:numId w:val="9"/>
              </w:numPr>
              <w:spacing w:line="276" w:lineRule="auto"/>
              <w:jc w:val="left"/>
            </w:pPr>
            <w:r w:rsidRPr="003010EE">
              <w:t>经确定的所有缺陷已得到了商定的解决结果；</w:t>
            </w:r>
          </w:p>
          <w:p w:rsidRPr="003010EE" w:rsidR="00D952F9" w:rsidRDefault="00000000" w14:paraId="5B1B1E5D" w14:textId="77777777">
            <w:pPr>
              <w:numPr>
                <w:ilvl w:val="0"/>
                <w:numId w:val="9"/>
              </w:numPr>
              <w:spacing w:line="276" w:lineRule="auto"/>
              <w:jc w:val="left"/>
            </w:pPr>
            <w:r w:rsidRPr="003010EE">
              <w:t>计划的测试用例已全部执行；</w:t>
            </w:r>
          </w:p>
          <w:p w:rsidRPr="003010EE" w:rsidR="00D952F9" w:rsidRDefault="00000000" w14:paraId="3A68B518" w14:textId="77777777">
            <w:pPr>
              <w:numPr>
                <w:ilvl w:val="0"/>
                <w:numId w:val="9"/>
              </w:numPr>
              <w:spacing w:line="276" w:lineRule="auto"/>
              <w:jc w:val="left"/>
            </w:pPr>
            <w:r w:rsidRPr="003010EE">
              <w:t>所计划的测试用例已全部重新执行，已知的所有缺陷已按照商定的方式进行了处理，而且没有发现新的缺陷。</w:t>
            </w:r>
          </w:p>
        </w:tc>
      </w:tr>
      <w:tr w:rsidRPr="003010EE" w:rsidR="00D952F9" w14:paraId="16527A43" w14:textId="77777777">
        <w:trPr>
          <w:jc w:val="center"/>
        </w:trPr>
        <w:tc>
          <w:tcPr>
            <w:tcW w:w="2047" w:type="dxa"/>
          </w:tcPr>
          <w:p w:rsidRPr="003010EE" w:rsidR="00D952F9" w:rsidRDefault="00000000" w14:paraId="1623C385" w14:textId="77777777">
            <w:pPr>
              <w:spacing w:line="276" w:lineRule="auto"/>
              <w:jc w:val="left"/>
            </w:pPr>
            <w:r w:rsidRPr="003010EE">
              <w:t>需考虑的特殊事项</w:t>
            </w:r>
          </w:p>
        </w:tc>
        <w:tc>
          <w:tcPr>
            <w:tcW w:w="6300" w:type="dxa"/>
          </w:tcPr>
          <w:p w:rsidRPr="003010EE" w:rsidR="00D952F9" w:rsidRDefault="00000000" w14:paraId="75108886" w14:textId="77777777">
            <w:pPr>
              <w:spacing w:line="276" w:lineRule="auto"/>
              <w:jc w:val="left"/>
            </w:pPr>
            <w:r w:rsidRPr="003010EE">
              <w:t>测试风险问题（在</w:t>
            </w:r>
            <w:r w:rsidRPr="003010EE">
              <w:t>“</w:t>
            </w:r>
            <w:r w:rsidRPr="003010EE">
              <w:t>风险和应急</w:t>
            </w:r>
            <w:r w:rsidRPr="003010EE">
              <w:t>”</w:t>
            </w:r>
            <w:r w:rsidRPr="003010EE">
              <w:t>中进行说明）</w:t>
            </w:r>
          </w:p>
        </w:tc>
      </w:tr>
    </w:tbl>
    <w:p w:rsidRPr="003010EE" w:rsidR="00D952F9" w:rsidRDefault="00000000" w14:paraId="7529204C" w14:textId="77777777">
      <w:pPr>
        <w:pStyle w:val="20"/>
        <w:numPr>
          <w:ilvl w:val="1"/>
          <w:numId w:val="3"/>
        </w:numPr>
        <w:spacing w:line="413" w:lineRule="auto"/>
      </w:pPr>
      <w:bookmarkStart w:name="_Toc196216596" w:id="62"/>
      <w:bookmarkStart w:name="_Toc15062557" w:id="63"/>
      <w:bookmarkStart w:name="_Toc107233641" w:id="64"/>
      <w:r w:rsidRPr="003010EE">
        <w:t>测试管理工具</w:t>
      </w:r>
      <w:bookmarkEnd w:id="62"/>
      <w:bookmarkEnd w:id="63"/>
      <w:bookmarkEnd w:id="64"/>
    </w:p>
    <w:p w:rsidRPr="003010EE" w:rsidR="00D952F9" w:rsidRDefault="00000000" w14:paraId="45C8FA25" w14:textId="77777777">
      <w:pPr>
        <w:pStyle w:val="24"/>
        <w:ind w:firstLine="0" w:firstLineChars="0"/>
        <w:rPr>
          <w:rFonts w:ascii="Times New Roman" w:hAnsi="Times New Roman" w:cs="Times New Roman"/>
        </w:rPr>
      </w:pPr>
      <w:r w:rsidRPr="003010EE">
        <w:rPr>
          <w:rFonts w:ascii="Times New Roman" w:hAnsi="Times New Roman" w:cs="Times New Roman"/>
        </w:rPr>
        <w:t>此项目的测试将使用如下工具进行管理和跟踪：</w:t>
      </w:r>
    </w:p>
    <w:tbl>
      <w:tblPr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6480"/>
      </w:tblGrid>
      <w:tr w:rsidRPr="003010EE" w:rsidR="00D952F9" w14:paraId="559D3849" w14:textId="77777777">
        <w:trPr>
          <w:jc w:val="center"/>
        </w:trPr>
        <w:tc>
          <w:tcPr>
            <w:tcW w:w="1800" w:type="dxa"/>
          </w:tcPr>
          <w:p w:rsidRPr="003010EE" w:rsidR="00D952F9" w:rsidRDefault="00000000" w14:paraId="4A314511" w14:textId="77777777">
            <w:pPr>
              <w:spacing w:line="276" w:lineRule="auto"/>
            </w:pPr>
            <w:r w:rsidRPr="003010EE">
              <w:t>类别</w:t>
            </w:r>
          </w:p>
        </w:tc>
        <w:tc>
          <w:tcPr>
            <w:tcW w:w="6480" w:type="dxa"/>
          </w:tcPr>
          <w:p w:rsidRPr="003010EE" w:rsidR="00D952F9" w:rsidRDefault="00000000" w14:paraId="5F337F08" w14:textId="77777777">
            <w:pPr>
              <w:spacing w:line="276" w:lineRule="auto"/>
            </w:pPr>
            <w:r w:rsidRPr="003010EE">
              <w:t>工具</w:t>
            </w:r>
          </w:p>
        </w:tc>
      </w:tr>
      <w:tr w:rsidRPr="003010EE" w:rsidR="00D952F9" w14:paraId="15F51973" w14:textId="77777777">
        <w:trPr>
          <w:jc w:val="center"/>
        </w:trPr>
        <w:tc>
          <w:tcPr>
            <w:tcW w:w="1800" w:type="dxa"/>
          </w:tcPr>
          <w:p w:rsidRPr="003010EE" w:rsidR="00D952F9" w:rsidRDefault="00000000" w14:paraId="0B853552" w14:textId="77777777">
            <w:pPr>
              <w:spacing w:line="276" w:lineRule="auto"/>
            </w:pPr>
            <w:r w:rsidRPr="003010EE">
              <w:t>测试管理</w:t>
            </w:r>
          </w:p>
        </w:tc>
        <w:tc>
          <w:tcPr>
            <w:tcW w:w="6480" w:type="dxa"/>
          </w:tcPr>
          <w:p w:rsidRPr="003010EE" w:rsidR="00D952F9" w:rsidRDefault="00000000" w14:paraId="105B3461" w14:textId="77777777">
            <w:pPr>
              <w:spacing w:line="276" w:lineRule="auto"/>
            </w:pPr>
            <w:r w:rsidRPr="003010EE">
              <w:t>会议沟通或者邮件沟通</w:t>
            </w:r>
          </w:p>
        </w:tc>
      </w:tr>
      <w:tr w:rsidRPr="003010EE" w:rsidR="00D952F9" w14:paraId="10707382" w14:textId="77777777">
        <w:trPr>
          <w:jc w:val="center"/>
        </w:trPr>
        <w:tc>
          <w:tcPr>
            <w:tcW w:w="1800" w:type="dxa"/>
          </w:tcPr>
          <w:p w:rsidRPr="003010EE" w:rsidR="00D952F9" w:rsidRDefault="00000000" w14:paraId="76DE0AB2" w14:textId="77777777">
            <w:pPr>
              <w:spacing w:line="276" w:lineRule="auto"/>
            </w:pPr>
            <w:r w:rsidRPr="003010EE">
              <w:t>缺陷跟踪</w:t>
            </w:r>
          </w:p>
        </w:tc>
        <w:tc>
          <w:tcPr>
            <w:tcW w:w="6480" w:type="dxa"/>
          </w:tcPr>
          <w:p w:rsidRPr="003010EE" w:rsidR="00D952F9" w:rsidRDefault="00000000" w14:paraId="3F4D382A" w14:textId="77777777">
            <w:pPr>
              <w:spacing w:line="276" w:lineRule="auto"/>
            </w:pPr>
            <w:r w:rsidRPr="003010EE">
              <w:t>测试报告以及软件缺陷及修复记录</w:t>
            </w:r>
          </w:p>
        </w:tc>
      </w:tr>
      <w:tr w:rsidRPr="003010EE" w:rsidR="00D952F9" w14:paraId="2B8E1B23" w14:textId="77777777">
        <w:trPr>
          <w:jc w:val="center"/>
        </w:trPr>
        <w:tc>
          <w:tcPr>
            <w:tcW w:w="1800" w:type="dxa"/>
          </w:tcPr>
          <w:p w:rsidRPr="003010EE" w:rsidR="00D952F9" w:rsidRDefault="00000000" w14:paraId="450C0A4F" w14:textId="77777777">
            <w:pPr>
              <w:spacing w:line="276" w:lineRule="auto"/>
            </w:pPr>
            <w:r w:rsidRPr="003010EE">
              <w:t>单元测试工具</w:t>
            </w:r>
          </w:p>
        </w:tc>
        <w:tc>
          <w:tcPr>
            <w:tcW w:w="6480" w:type="dxa"/>
          </w:tcPr>
          <w:p w:rsidRPr="003010EE" w:rsidR="00D952F9" w:rsidRDefault="00777C34" w14:paraId="79F4487F" w14:textId="1B02A232">
            <w:pPr>
              <w:spacing w:line="276" w:lineRule="auto"/>
            </w:pPr>
            <w:r w:rsidRPr="003010EE">
              <w:t xml:space="preserve">Chrome </w:t>
            </w:r>
            <w:r w:rsidRPr="003010EE">
              <w:t>、</w:t>
            </w:r>
            <w:r w:rsidRPr="003010EE">
              <w:t>JMeter</w:t>
            </w:r>
          </w:p>
        </w:tc>
      </w:tr>
      <w:tr w:rsidRPr="003010EE" w:rsidR="00D952F9" w14:paraId="0C107BEC" w14:textId="77777777">
        <w:trPr>
          <w:jc w:val="center"/>
        </w:trPr>
        <w:tc>
          <w:tcPr>
            <w:tcW w:w="1800" w:type="dxa"/>
          </w:tcPr>
          <w:p w:rsidRPr="003010EE" w:rsidR="00D952F9" w:rsidRDefault="00000000" w14:paraId="05B3CFE1" w14:textId="77777777">
            <w:pPr>
              <w:spacing w:line="276" w:lineRule="auto"/>
            </w:pPr>
            <w:r w:rsidRPr="003010EE">
              <w:t>集成测试工具</w:t>
            </w:r>
          </w:p>
        </w:tc>
        <w:tc>
          <w:tcPr>
            <w:tcW w:w="6480" w:type="dxa"/>
          </w:tcPr>
          <w:p w:rsidRPr="003010EE" w:rsidR="00D952F9" w:rsidRDefault="00000000" w14:paraId="5E3AAD20" w14:textId="77777777">
            <w:pPr>
              <w:spacing w:line="276" w:lineRule="auto"/>
            </w:pPr>
            <w:r w:rsidRPr="003010EE">
              <w:t>Chrome</w:t>
            </w:r>
          </w:p>
        </w:tc>
      </w:tr>
      <w:tr w:rsidRPr="003010EE" w:rsidR="00D952F9" w14:paraId="553F051B" w14:textId="77777777">
        <w:trPr>
          <w:jc w:val="center"/>
        </w:trPr>
        <w:tc>
          <w:tcPr>
            <w:tcW w:w="1800" w:type="dxa"/>
          </w:tcPr>
          <w:p w:rsidRPr="003010EE" w:rsidR="00D952F9" w:rsidRDefault="00000000" w14:paraId="6F6EB14C" w14:textId="77777777">
            <w:pPr>
              <w:spacing w:line="276" w:lineRule="auto"/>
            </w:pPr>
            <w:r w:rsidRPr="003010EE">
              <w:t>系统测试工具</w:t>
            </w:r>
          </w:p>
        </w:tc>
        <w:tc>
          <w:tcPr>
            <w:tcW w:w="6480" w:type="dxa"/>
          </w:tcPr>
          <w:p w:rsidRPr="003010EE" w:rsidR="00D952F9" w:rsidRDefault="00000000" w14:paraId="0494A307" w14:textId="77777777">
            <w:pPr>
              <w:spacing w:line="276" w:lineRule="auto"/>
            </w:pPr>
            <w:r w:rsidRPr="003010EE">
              <w:t>Chrome</w:t>
            </w:r>
            <w:r w:rsidRPr="003010EE">
              <w:t>、</w:t>
            </w:r>
            <w:r w:rsidRPr="003010EE">
              <w:t>Nmap</w:t>
            </w:r>
            <w:r w:rsidRPr="003010EE">
              <w:t>、</w:t>
            </w:r>
            <w:r w:rsidRPr="003010EE">
              <w:t>JMeter</w:t>
            </w:r>
          </w:p>
        </w:tc>
      </w:tr>
      <w:tr w:rsidRPr="003010EE" w:rsidR="00D952F9" w14:paraId="728DDCE4" w14:textId="77777777">
        <w:trPr>
          <w:jc w:val="center"/>
        </w:trPr>
        <w:tc>
          <w:tcPr>
            <w:tcW w:w="1800" w:type="dxa"/>
          </w:tcPr>
          <w:p w:rsidRPr="003010EE" w:rsidR="00D952F9" w:rsidRDefault="00000000" w14:paraId="6DB3B42C" w14:textId="77777777">
            <w:pPr>
              <w:spacing w:line="276" w:lineRule="auto"/>
            </w:pPr>
            <w:r w:rsidRPr="003010EE">
              <w:t>项目管理</w:t>
            </w:r>
          </w:p>
        </w:tc>
        <w:tc>
          <w:tcPr>
            <w:tcW w:w="6480" w:type="dxa"/>
          </w:tcPr>
          <w:p w:rsidRPr="003010EE" w:rsidR="00D952F9" w:rsidRDefault="00000000" w14:paraId="2213F43F" w14:textId="77777777">
            <w:pPr>
              <w:spacing w:line="276" w:lineRule="auto"/>
            </w:pPr>
            <w:r w:rsidRPr="003010EE">
              <w:t>暂无</w:t>
            </w:r>
          </w:p>
        </w:tc>
      </w:tr>
    </w:tbl>
    <w:p w:rsidRPr="003010EE" w:rsidR="00D952F9" w:rsidRDefault="00000000" w14:paraId="47600606" w14:textId="77777777">
      <w:pPr>
        <w:pStyle w:val="20"/>
        <w:numPr>
          <w:ilvl w:val="1"/>
          <w:numId w:val="3"/>
        </w:numPr>
        <w:spacing w:line="413" w:lineRule="auto"/>
      </w:pPr>
      <w:bookmarkStart w:name="_Toc107233642" w:id="65"/>
      <w:bookmarkStart w:name="_Toc196216597" w:id="66"/>
      <w:bookmarkStart w:name="_Toc15062558" w:id="67"/>
      <w:r w:rsidRPr="003010EE">
        <w:t>测试步骤</w:t>
      </w:r>
      <w:bookmarkEnd w:id="65"/>
      <w:bookmarkEnd w:id="66"/>
      <w:bookmarkEnd w:id="67"/>
    </w:p>
    <w:p w:rsidRPr="003010EE" w:rsidR="00D952F9" w:rsidRDefault="00000000" w14:paraId="49D3DCEF" w14:textId="77777777">
      <w:pPr>
        <w:numPr>
          <w:ilvl w:val="0"/>
          <w:numId w:val="10"/>
        </w:numPr>
        <w:tabs>
          <w:tab w:val="clear" w:pos="420"/>
          <w:tab w:val="left" w:pos="840"/>
        </w:tabs>
        <w:spacing w:line="360" w:lineRule="auto"/>
        <w:ind w:left="840"/>
      </w:pPr>
      <w:r w:rsidRPr="003010EE">
        <w:t>根据《软件概要设计》、《需求规格说明》，编写单元测试所需的测试用例，以及测试脚本。</w:t>
      </w:r>
    </w:p>
    <w:p w:rsidRPr="003010EE" w:rsidR="00D952F9" w:rsidRDefault="00000000" w14:paraId="5FCFA4F9" w14:textId="77777777">
      <w:pPr>
        <w:numPr>
          <w:ilvl w:val="0"/>
          <w:numId w:val="10"/>
        </w:numPr>
        <w:tabs>
          <w:tab w:val="clear" w:pos="420"/>
          <w:tab w:val="left" w:pos="840"/>
        </w:tabs>
        <w:spacing w:line="360" w:lineRule="auto"/>
        <w:ind w:left="840"/>
      </w:pPr>
      <w:r w:rsidRPr="003010EE">
        <w:t>根据《需求规格说明》，编写集成、系统测试所需的测试用例；</w:t>
      </w:r>
    </w:p>
    <w:p w:rsidRPr="003010EE" w:rsidR="00D952F9" w:rsidRDefault="00000000" w14:paraId="3BF8D0BB" w14:textId="77777777">
      <w:pPr>
        <w:numPr>
          <w:ilvl w:val="0"/>
          <w:numId w:val="10"/>
        </w:numPr>
        <w:tabs>
          <w:tab w:val="clear" w:pos="420"/>
          <w:tab w:val="left" w:pos="840"/>
        </w:tabs>
        <w:spacing w:line="360" w:lineRule="auto"/>
        <w:ind w:left="840"/>
      </w:pPr>
      <w:r w:rsidRPr="003010EE">
        <w:t>根据测试用例，逐项进行测试。（如果在测试中发现新的有效测试用例，应及时补充测试用例）</w:t>
      </w:r>
    </w:p>
    <w:p w:rsidRPr="003010EE" w:rsidR="00D952F9" w:rsidRDefault="00000000" w14:paraId="536C5B77" w14:textId="77777777">
      <w:pPr>
        <w:numPr>
          <w:ilvl w:val="0"/>
          <w:numId w:val="10"/>
        </w:numPr>
        <w:tabs>
          <w:tab w:val="clear" w:pos="420"/>
          <w:tab w:val="left" w:pos="840"/>
        </w:tabs>
        <w:spacing w:line="360" w:lineRule="auto"/>
        <w:ind w:left="840"/>
      </w:pPr>
      <w:r w:rsidRPr="003010EE">
        <w:t>根据测试结果书写软件测试报告；</w:t>
      </w:r>
    </w:p>
    <w:p w:rsidRPr="003010EE" w:rsidR="00D952F9" w:rsidRDefault="00000000" w14:paraId="7EFDD3A5" w14:textId="77777777">
      <w:pPr>
        <w:numPr>
          <w:ilvl w:val="0"/>
          <w:numId w:val="10"/>
        </w:numPr>
        <w:tabs>
          <w:tab w:val="clear" w:pos="420"/>
          <w:tab w:val="left" w:pos="840"/>
        </w:tabs>
        <w:spacing w:line="360" w:lineRule="auto"/>
        <w:ind w:left="840"/>
      </w:pPr>
      <w:r w:rsidRPr="003010EE">
        <w:t>如果发现软件缺陷，测试人员应编写软件缺陷及修复记录，说明软件缺陷的具体现象，以及该缺陷应交付谁来修复；</w:t>
      </w:r>
    </w:p>
    <w:p w:rsidRPr="003010EE" w:rsidR="00D952F9" w:rsidRDefault="00000000" w14:paraId="6AAD64F6" w14:textId="77777777">
      <w:pPr>
        <w:numPr>
          <w:ilvl w:val="0"/>
          <w:numId w:val="10"/>
        </w:numPr>
        <w:tabs>
          <w:tab w:val="clear" w:pos="420"/>
          <w:tab w:val="left" w:pos="840"/>
        </w:tabs>
        <w:spacing w:line="360" w:lineRule="auto"/>
        <w:ind w:left="840"/>
      </w:pPr>
      <w:r w:rsidRPr="003010EE">
        <w:t>开发人员修复软件缺陷后，在软件缺陷及修复记录上简要说明修复方法以及测试结果，测试人员进行</w:t>
      </w:r>
      <w:r w:rsidRPr="003010EE">
        <w:t>Bug</w:t>
      </w:r>
      <w:r w:rsidRPr="003010EE">
        <w:t>回归测试。</w:t>
      </w:r>
    </w:p>
    <w:p w:rsidRPr="003010EE" w:rsidR="00D952F9" w:rsidRDefault="00000000" w14:paraId="190733AC" w14:textId="77777777">
      <w:pPr>
        <w:pStyle w:val="20"/>
        <w:numPr>
          <w:ilvl w:val="1"/>
          <w:numId w:val="3"/>
        </w:numPr>
        <w:spacing w:line="413" w:lineRule="auto"/>
      </w:pPr>
      <w:bookmarkStart w:name="_Toc196216598" w:id="68"/>
      <w:bookmarkStart w:name="_Toc107233643" w:id="69"/>
      <w:bookmarkStart w:name="_Toc15062559" w:id="70"/>
      <w:r w:rsidRPr="003010EE">
        <w:t>测试计划</w:t>
      </w:r>
      <w:bookmarkEnd w:id="68"/>
      <w:bookmarkEnd w:id="69"/>
      <w:bookmarkEnd w:id="70"/>
    </w:p>
    <w:p w:rsidRPr="003010EE" w:rsidR="00D952F9" w:rsidRDefault="00BF489D" w14:paraId="4455FC17" w14:textId="0B15FA2A">
      <w:pPr>
        <w:pStyle w:val="a1"/>
        <w:spacing w:line="360" w:lineRule="auto"/>
        <w:ind w:firstLine="0" w:firstLineChars="0"/>
      </w:pPr>
      <w:r>
        <w:rPr>
          <w:rFonts w:hint="eastAsia"/>
          <w:b/>
          <w:szCs w:val="21"/>
        </w:rPr>
        <w:t>2</w:t>
      </w:r>
      <w:r w:rsidRPr="003010EE" w:rsidR="003515EA">
        <w:rPr>
          <w:b/>
          <w:szCs w:val="21"/>
        </w:rPr>
        <w:t>.0.0.0</w:t>
      </w:r>
      <w:r w:rsidRPr="003010EE" w:rsidR="00C05401">
        <w:rPr>
          <w:b/>
          <w:szCs w:val="21"/>
        </w:rPr>
        <w:t xml:space="preserve"> </w:t>
      </w:r>
      <w:r w:rsidRPr="003010EE" w:rsidR="007734ED">
        <w:rPr>
          <w:sz w:val="22"/>
          <w:szCs w:val="22"/>
        </w:rPr>
        <w:t>测试计划如下：</w:t>
      </w:r>
    </w:p>
    <w:tbl>
      <w:tblPr>
        <w:tblW w:w="8047" w:type="dxa"/>
        <w:jc w:val="center"/>
        <w:tblLayout w:type="fixed"/>
        <w:tblLook w:val="04A0" w:firstRow="1" w:lastRow="0" w:firstColumn="1" w:lastColumn="0" w:noHBand="0" w:noVBand="1"/>
      </w:tblPr>
      <w:tblGrid>
        <w:gridCol w:w="1668"/>
        <w:gridCol w:w="1892"/>
        <w:gridCol w:w="2268"/>
        <w:gridCol w:w="2219"/>
      </w:tblGrid>
      <w:tr w:rsidRPr="003010EE" w:rsidR="00D952F9" w14:paraId="04EC9AD6" w14:textId="77777777">
        <w:trPr>
          <w:trHeight w:val="288"/>
          <w:jc w:val="center"/>
        </w:trPr>
        <w:tc>
          <w:tcPr>
            <w:tcW w:w="16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 w:rsidRPr="003010EE" w:rsidR="00D952F9" w:rsidRDefault="00000000" w14:paraId="31B4D772" w14:textId="77777777">
            <w:pPr>
              <w:widowControl/>
              <w:spacing w:line="276" w:lineRule="auto"/>
              <w:jc w:val="left"/>
              <w:rPr>
                <w:color w:val="000000"/>
                <w:kern w:val="0"/>
                <w:szCs w:val="21"/>
              </w:rPr>
            </w:pPr>
            <w:r w:rsidRPr="003010EE">
              <w:rPr>
                <w:color w:val="000000"/>
                <w:kern w:val="0"/>
                <w:szCs w:val="21"/>
              </w:rPr>
              <w:t>计划完成时间</w:t>
            </w:r>
          </w:p>
        </w:tc>
        <w:tc>
          <w:tcPr>
            <w:tcW w:w="18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 w:rsidRPr="003010EE" w:rsidR="00D952F9" w:rsidRDefault="00000000" w14:paraId="01BA0922" w14:textId="77777777">
            <w:pPr>
              <w:widowControl/>
              <w:spacing w:line="276" w:lineRule="auto"/>
              <w:jc w:val="left"/>
              <w:rPr>
                <w:color w:val="000000"/>
                <w:kern w:val="0"/>
                <w:szCs w:val="21"/>
              </w:rPr>
            </w:pPr>
            <w:r w:rsidRPr="003010EE">
              <w:rPr>
                <w:color w:val="000000"/>
                <w:kern w:val="0"/>
                <w:szCs w:val="21"/>
              </w:rPr>
              <w:t>负责人</w:t>
            </w:r>
          </w:p>
        </w:tc>
        <w:tc>
          <w:tcPr>
            <w:tcW w:w="226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D9D9D9"/>
            <w:noWrap/>
            <w:vAlign w:val="center"/>
          </w:tcPr>
          <w:p w:rsidRPr="003010EE" w:rsidR="00D952F9" w:rsidRDefault="00000000" w14:paraId="58FD1339" w14:textId="77777777">
            <w:pPr>
              <w:widowControl/>
              <w:spacing w:line="276" w:lineRule="auto"/>
              <w:jc w:val="left"/>
              <w:rPr>
                <w:color w:val="000000"/>
                <w:kern w:val="0"/>
                <w:szCs w:val="21"/>
              </w:rPr>
            </w:pPr>
            <w:r w:rsidRPr="003010EE">
              <w:rPr>
                <w:color w:val="000000"/>
                <w:kern w:val="0"/>
                <w:szCs w:val="21"/>
              </w:rPr>
              <w:t>测试活动</w:t>
            </w:r>
          </w:p>
        </w:tc>
        <w:tc>
          <w:tcPr>
            <w:tcW w:w="221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 w:rsidRPr="003010EE" w:rsidR="00D952F9" w:rsidRDefault="00000000" w14:paraId="7FD7628C" w14:textId="77777777">
            <w:pPr>
              <w:widowControl/>
              <w:spacing w:line="276" w:lineRule="auto"/>
              <w:jc w:val="left"/>
              <w:rPr>
                <w:color w:val="000000"/>
                <w:kern w:val="0"/>
                <w:szCs w:val="21"/>
              </w:rPr>
            </w:pPr>
            <w:r w:rsidRPr="003010EE">
              <w:rPr>
                <w:color w:val="000000"/>
                <w:kern w:val="0"/>
                <w:szCs w:val="21"/>
              </w:rPr>
              <w:t>交付物</w:t>
            </w:r>
          </w:p>
        </w:tc>
      </w:tr>
      <w:tr w:rsidRPr="003010EE" w:rsidR="00D952F9" w14:paraId="517BD49D" w14:textId="77777777">
        <w:trPr>
          <w:trHeight w:val="288"/>
          <w:jc w:val="center"/>
        </w:trPr>
        <w:tc>
          <w:tcPr>
            <w:tcW w:w="16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:rsidRPr="003010EE" w:rsidR="00D952F9" w:rsidRDefault="00000000" w14:paraId="03FCAE88" w14:textId="2E2F46FB">
            <w:pPr>
              <w:widowControl/>
              <w:spacing w:line="276" w:lineRule="auto"/>
              <w:jc w:val="left"/>
              <w:rPr>
                <w:color w:val="000000" w:themeColor="text1"/>
                <w:kern w:val="0"/>
                <w:szCs w:val="21"/>
              </w:rPr>
            </w:pPr>
            <w:r w:rsidRPr="003010EE">
              <w:rPr>
                <w:color w:val="000000" w:themeColor="text1"/>
                <w:kern w:val="0"/>
                <w:szCs w:val="21"/>
              </w:rPr>
              <w:t>202</w:t>
            </w:r>
            <w:r w:rsidR="0015052B">
              <w:rPr>
                <w:rFonts w:hint="eastAsia"/>
                <w:color w:val="000000" w:themeColor="text1"/>
                <w:kern w:val="0"/>
                <w:szCs w:val="21"/>
              </w:rPr>
              <w:t>5.0</w:t>
            </w:r>
            <w:r w:rsidR="00117F3D">
              <w:rPr>
                <w:rFonts w:hint="eastAsia"/>
                <w:color w:val="000000" w:themeColor="text1"/>
                <w:kern w:val="0"/>
                <w:szCs w:val="21"/>
              </w:rPr>
              <w:t>9</w:t>
            </w:r>
          </w:p>
        </w:tc>
        <w:tc>
          <w:tcPr>
            <w:tcW w:w="18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:rsidRPr="003010EE" w:rsidR="00D952F9" w:rsidRDefault="00B75645" w14:paraId="0FC04005" w14:textId="55931F23">
            <w:pPr>
              <w:widowControl/>
              <w:spacing w:line="276" w:lineRule="auto"/>
              <w:jc w:val="left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王小敏</w:t>
            </w:r>
          </w:p>
        </w:tc>
        <w:tc>
          <w:tcPr>
            <w:tcW w:w="226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noWrap/>
            <w:vAlign w:val="center"/>
          </w:tcPr>
          <w:p w:rsidRPr="003010EE" w:rsidR="00D952F9" w:rsidRDefault="00000000" w14:paraId="5D64C486" w14:textId="77777777">
            <w:pPr>
              <w:widowControl/>
              <w:spacing w:line="276" w:lineRule="auto"/>
              <w:jc w:val="left"/>
              <w:rPr>
                <w:color w:val="000000"/>
                <w:kern w:val="0"/>
                <w:szCs w:val="21"/>
              </w:rPr>
            </w:pPr>
            <w:r w:rsidRPr="003010EE">
              <w:rPr>
                <w:color w:val="000000"/>
                <w:kern w:val="0"/>
                <w:szCs w:val="21"/>
              </w:rPr>
              <w:t>软件测试计划评审</w:t>
            </w:r>
          </w:p>
        </w:tc>
        <w:tc>
          <w:tcPr>
            <w:tcW w:w="221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:rsidRPr="003010EE" w:rsidR="00D952F9" w:rsidRDefault="00000000" w14:paraId="7DD4382B" w14:textId="77777777">
            <w:pPr>
              <w:widowControl/>
              <w:spacing w:line="276" w:lineRule="auto"/>
              <w:jc w:val="left"/>
              <w:rPr>
                <w:color w:val="000000"/>
                <w:kern w:val="0"/>
                <w:szCs w:val="21"/>
              </w:rPr>
            </w:pPr>
            <w:r w:rsidRPr="003010EE">
              <w:rPr>
                <w:color w:val="000000"/>
                <w:kern w:val="0"/>
                <w:szCs w:val="21"/>
              </w:rPr>
              <w:t>《评审记录</w:t>
            </w:r>
            <w:r w:rsidRPr="003010EE">
              <w:rPr>
                <w:color w:val="000000"/>
                <w:kern w:val="0"/>
                <w:szCs w:val="21"/>
              </w:rPr>
              <w:t>(</w:t>
            </w:r>
            <w:r w:rsidRPr="003010EE">
              <w:rPr>
                <w:color w:val="000000"/>
                <w:kern w:val="0"/>
                <w:szCs w:val="21"/>
              </w:rPr>
              <w:t>软件测试计划</w:t>
            </w:r>
            <w:r w:rsidRPr="003010EE">
              <w:rPr>
                <w:color w:val="000000"/>
                <w:kern w:val="0"/>
                <w:szCs w:val="21"/>
              </w:rPr>
              <w:t>)</w:t>
            </w:r>
            <w:r w:rsidRPr="003010EE">
              <w:rPr>
                <w:color w:val="000000"/>
                <w:kern w:val="0"/>
                <w:szCs w:val="21"/>
              </w:rPr>
              <w:t>》</w:t>
            </w:r>
          </w:p>
        </w:tc>
      </w:tr>
      <w:tr w:rsidRPr="003010EE" w:rsidR="00117F3D" w:rsidTr="00117F3D" w14:paraId="28122E00" w14:textId="77777777">
        <w:trPr>
          <w:trHeight w:val="288"/>
          <w:jc w:val="center"/>
        </w:trPr>
        <w:tc>
          <w:tcPr>
            <w:tcW w:w="16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:rsidRPr="003010EE" w:rsidR="00117F3D" w:rsidP="00117F3D" w:rsidRDefault="00117F3D" w14:paraId="169862C7" w14:textId="6D4F5D5D">
            <w:pPr>
              <w:widowControl/>
              <w:spacing w:line="276" w:lineRule="auto"/>
              <w:jc w:val="left"/>
              <w:rPr>
                <w:color w:val="000000" w:themeColor="text1"/>
                <w:kern w:val="0"/>
                <w:szCs w:val="21"/>
              </w:rPr>
            </w:pPr>
            <w:r w:rsidRPr="00500CB6">
              <w:rPr>
                <w:color w:val="000000" w:themeColor="text1"/>
                <w:kern w:val="0"/>
                <w:szCs w:val="21"/>
              </w:rPr>
              <w:t>202</w:t>
            </w:r>
            <w:r w:rsidRPr="00500CB6">
              <w:rPr>
                <w:rFonts w:hint="eastAsia"/>
                <w:color w:val="000000" w:themeColor="text1"/>
                <w:kern w:val="0"/>
                <w:szCs w:val="21"/>
              </w:rPr>
              <w:t>5.09</w:t>
            </w:r>
          </w:p>
        </w:tc>
        <w:tc>
          <w:tcPr>
            <w:tcW w:w="18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:rsidRPr="003010EE" w:rsidR="00117F3D" w:rsidP="00117F3D" w:rsidRDefault="00B75645" w14:paraId="6F123AAA" w14:textId="13629D74">
            <w:pPr>
              <w:widowControl/>
              <w:spacing w:line="276" w:lineRule="auto"/>
              <w:jc w:val="left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王小敏</w:t>
            </w:r>
          </w:p>
        </w:tc>
        <w:tc>
          <w:tcPr>
            <w:tcW w:w="226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noWrap/>
            <w:vAlign w:val="center"/>
          </w:tcPr>
          <w:p w:rsidRPr="003010EE" w:rsidR="00117F3D" w:rsidP="00117F3D" w:rsidRDefault="00117F3D" w14:paraId="29618BD0" w14:textId="77777777">
            <w:pPr>
              <w:widowControl/>
              <w:spacing w:line="276" w:lineRule="auto"/>
              <w:jc w:val="left"/>
              <w:rPr>
                <w:color w:val="000000"/>
                <w:kern w:val="0"/>
                <w:szCs w:val="21"/>
              </w:rPr>
            </w:pPr>
            <w:r w:rsidRPr="003010EE">
              <w:rPr>
                <w:color w:val="000000"/>
                <w:kern w:val="0"/>
                <w:szCs w:val="21"/>
              </w:rPr>
              <w:t>完成单元测试用例、集成测试用例、系统测试用例。</w:t>
            </w:r>
          </w:p>
        </w:tc>
        <w:tc>
          <w:tcPr>
            <w:tcW w:w="221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:rsidRPr="003010EE" w:rsidR="00117F3D" w:rsidP="00117F3D" w:rsidRDefault="00117F3D" w14:paraId="1E3D6E60" w14:textId="77777777">
            <w:pPr>
              <w:widowControl/>
              <w:spacing w:line="276" w:lineRule="auto"/>
              <w:jc w:val="left"/>
              <w:rPr>
                <w:color w:val="000000"/>
                <w:kern w:val="0"/>
                <w:szCs w:val="21"/>
              </w:rPr>
            </w:pPr>
            <w:r w:rsidRPr="003010EE">
              <w:rPr>
                <w:color w:val="000000"/>
                <w:kern w:val="0"/>
                <w:szCs w:val="21"/>
              </w:rPr>
              <w:t>《单元测试用例》</w:t>
            </w:r>
          </w:p>
          <w:p w:rsidRPr="003010EE" w:rsidR="00117F3D" w:rsidP="00117F3D" w:rsidRDefault="00117F3D" w14:paraId="35C01B1D" w14:textId="77777777">
            <w:pPr>
              <w:widowControl/>
              <w:spacing w:line="276" w:lineRule="auto"/>
              <w:jc w:val="left"/>
              <w:rPr>
                <w:color w:val="000000"/>
                <w:kern w:val="0"/>
                <w:szCs w:val="21"/>
              </w:rPr>
            </w:pPr>
            <w:r w:rsidRPr="003010EE">
              <w:rPr>
                <w:color w:val="000000"/>
                <w:kern w:val="0"/>
                <w:szCs w:val="21"/>
              </w:rPr>
              <w:t>《集成测试用例》</w:t>
            </w:r>
          </w:p>
          <w:p w:rsidRPr="003010EE" w:rsidR="00117F3D" w:rsidP="00117F3D" w:rsidRDefault="00117F3D" w14:paraId="25DCF0E4" w14:textId="77777777">
            <w:pPr>
              <w:widowControl/>
              <w:spacing w:line="276" w:lineRule="auto"/>
              <w:jc w:val="left"/>
              <w:rPr>
                <w:color w:val="000000"/>
                <w:kern w:val="0"/>
                <w:szCs w:val="21"/>
              </w:rPr>
            </w:pPr>
            <w:r w:rsidRPr="003010EE">
              <w:rPr>
                <w:color w:val="000000"/>
                <w:kern w:val="0"/>
                <w:szCs w:val="21"/>
              </w:rPr>
              <w:t>《系统测试用例》</w:t>
            </w:r>
          </w:p>
        </w:tc>
      </w:tr>
      <w:tr w:rsidRPr="003010EE" w:rsidR="00117F3D" w:rsidTr="00117F3D" w14:paraId="609108A3" w14:textId="77777777">
        <w:trPr>
          <w:trHeight w:val="288"/>
          <w:jc w:val="center"/>
        </w:trPr>
        <w:tc>
          <w:tcPr>
            <w:tcW w:w="16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:rsidRPr="003010EE" w:rsidR="00117F3D" w:rsidP="00117F3D" w:rsidRDefault="00117F3D" w14:paraId="5C7B814D" w14:textId="40605FD0">
            <w:pPr>
              <w:widowControl/>
              <w:spacing w:line="276" w:lineRule="auto"/>
              <w:jc w:val="left"/>
              <w:rPr>
                <w:color w:val="000000" w:themeColor="text1"/>
                <w:kern w:val="0"/>
                <w:szCs w:val="21"/>
              </w:rPr>
            </w:pPr>
            <w:r w:rsidRPr="00500CB6">
              <w:rPr>
                <w:color w:val="000000" w:themeColor="text1"/>
                <w:kern w:val="0"/>
                <w:szCs w:val="21"/>
              </w:rPr>
              <w:t>202</w:t>
            </w:r>
            <w:r w:rsidRPr="00500CB6">
              <w:rPr>
                <w:rFonts w:hint="eastAsia"/>
                <w:color w:val="000000" w:themeColor="text1"/>
                <w:kern w:val="0"/>
                <w:szCs w:val="21"/>
              </w:rPr>
              <w:t>5.09</w:t>
            </w:r>
          </w:p>
        </w:tc>
        <w:tc>
          <w:tcPr>
            <w:tcW w:w="18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:rsidRPr="003010EE" w:rsidR="00117F3D" w:rsidP="00117F3D" w:rsidRDefault="00B75645" w14:paraId="091C55DF" w14:textId="1801A87E">
            <w:pPr>
              <w:widowControl/>
              <w:spacing w:line="276" w:lineRule="auto"/>
              <w:jc w:val="left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王小敏</w:t>
            </w:r>
          </w:p>
        </w:tc>
        <w:tc>
          <w:tcPr>
            <w:tcW w:w="226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noWrap/>
            <w:vAlign w:val="center"/>
          </w:tcPr>
          <w:p w:rsidRPr="003010EE" w:rsidR="00117F3D" w:rsidP="00117F3D" w:rsidRDefault="00117F3D" w14:paraId="1F16F8E5" w14:textId="77777777">
            <w:pPr>
              <w:widowControl/>
              <w:spacing w:line="276" w:lineRule="auto"/>
              <w:jc w:val="left"/>
              <w:rPr>
                <w:color w:val="000000"/>
                <w:kern w:val="0"/>
                <w:szCs w:val="21"/>
              </w:rPr>
            </w:pPr>
            <w:r w:rsidRPr="003010EE">
              <w:rPr>
                <w:color w:val="000000"/>
                <w:kern w:val="0"/>
                <w:szCs w:val="21"/>
              </w:rPr>
              <w:t>评审测试用例</w:t>
            </w:r>
          </w:p>
        </w:tc>
        <w:tc>
          <w:tcPr>
            <w:tcW w:w="221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:rsidRPr="003010EE" w:rsidR="00117F3D" w:rsidP="00117F3D" w:rsidRDefault="00117F3D" w14:paraId="4F573B76" w14:textId="77777777">
            <w:pPr>
              <w:widowControl/>
              <w:spacing w:line="276" w:lineRule="auto"/>
              <w:jc w:val="left"/>
              <w:rPr>
                <w:color w:val="000000"/>
                <w:kern w:val="0"/>
                <w:szCs w:val="21"/>
              </w:rPr>
            </w:pPr>
            <w:r w:rsidRPr="003010EE">
              <w:rPr>
                <w:color w:val="000000"/>
                <w:kern w:val="0"/>
                <w:szCs w:val="21"/>
              </w:rPr>
              <w:t>《评审记录（软件测试用例）》</w:t>
            </w:r>
          </w:p>
        </w:tc>
      </w:tr>
      <w:tr w:rsidRPr="003010EE" w:rsidR="00753AE2" w14:paraId="052A0384" w14:textId="77777777">
        <w:trPr>
          <w:trHeight w:val="288"/>
          <w:jc w:val="center"/>
        </w:trPr>
        <w:tc>
          <w:tcPr>
            <w:tcW w:w="16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:rsidRPr="003010EE" w:rsidR="00753AE2" w:rsidP="00753AE2" w:rsidRDefault="00753AE2" w14:paraId="37054F33" w14:textId="02E44965">
            <w:pPr>
              <w:widowControl/>
              <w:spacing w:line="276" w:lineRule="auto"/>
              <w:jc w:val="left"/>
              <w:rPr>
                <w:color w:val="000000" w:themeColor="text1"/>
                <w:kern w:val="0"/>
                <w:szCs w:val="21"/>
              </w:rPr>
            </w:pPr>
            <w:r w:rsidRPr="003010EE">
              <w:rPr>
                <w:color w:val="000000" w:themeColor="text1"/>
                <w:kern w:val="0"/>
                <w:szCs w:val="21"/>
              </w:rPr>
              <w:t>202</w:t>
            </w:r>
            <w:r w:rsidR="0015052B">
              <w:rPr>
                <w:rFonts w:hint="eastAsia"/>
                <w:color w:val="000000" w:themeColor="text1"/>
                <w:kern w:val="0"/>
                <w:szCs w:val="21"/>
              </w:rPr>
              <w:t>5.</w:t>
            </w:r>
            <w:r w:rsidR="00117F3D">
              <w:rPr>
                <w:rFonts w:hint="eastAsia"/>
                <w:color w:val="000000" w:themeColor="text1"/>
                <w:kern w:val="0"/>
                <w:szCs w:val="21"/>
              </w:rPr>
              <w:t>10</w:t>
            </w:r>
          </w:p>
        </w:tc>
        <w:tc>
          <w:tcPr>
            <w:tcW w:w="18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:rsidRPr="003010EE" w:rsidR="00753AE2" w:rsidP="00753AE2" w:rsidRDefault="00B75645" w14:paraId="61BC2646" w14:textId="7DFC00DF">
            <w:pPr>
              <w:widowControl/>
              <w:spacing w:line="276" w:lineRule="auto"/>
              <w:jc w:val="left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王小敏</w:t>
            </w:r>
          </w:p>
        </w:tc>
        <w:tc>
          <w:tcPr>
            <w:tcW w:w="226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noWrap/>
            <w:vAlign w:val="center"/>
          </w:tcPr>
          <w:p w:rsidRPr="003010EE" w:rsidR="00753AE2" w:rsidP="00753AE2" w:rsidRDefault="00753AE2" w14:paraId="0A1547F7" w14:textId="77777777">
            <w:pPr>
              <w:widowControl/>
              <w:spacing w:line="276" w:lineRule="auto"/>
              <w:jc w:val="left"/>
              <w:rPr>
                <w:color w:val="000000"/>
                <w:kern w:val="0"/>
                <w:szCs w:val="21"/>
              </w:rPr>
            </w:pPr>
            <w:r w:rsidRPr="003010EE">
              <w:rPr>
                <w:color w:val="000000"/>
                <w:kern w:val="0"/>
                <w:szCs w:val="21"/>
              </w:rPr>
              <w:t>完成首轮测试；</w:t>
            </w:r>
          </w:p>
          <w:p w:rsidRPr="003010EE" w:rsidR="00753AE2" w:rsidP="00753AE2" w:rsidRDefault="00753AE2" w14:paraId="6D767DDC" w14:textId="77777777">
            <w:pPr>
              <w:widowControl/>
              <w:spacing w:line="276" w:lineRule="auto"/>
              <w:jc w:val="left"/>
              <w:rPr>
                <w:color w:val="000000"/>
                <w:kern w:val="0"/>
                <w:szCs w:val="21"/>
              </w:rPr>
            </w:pPr>
            <w:r w:rsidRPr="003010EE">
              <w:rPr>
                <w:color w:val="000000"/>
                <w:kern w:val="0"/>
                <w:szCs w:val="21"/>
              </w:rPr>
              <w:t>完成</w:t>
            </w:r>
            <w:r w:rsidRPr="003010EE">
              <w:rPr>
                <w:color w:val="000000"/>
                <w:kern w:val="0"/>
                <w:szCs w:val="21"/>
              </w:rPr>
              <w:t>Bug</w:t>
            </w:r>
            <w:r w:rsidRPr="003010EE">
              <w:rPr>
                <w:color w:val="000000"/>
                <w:kern w:val="0"/>
                <w:szCs w:val="21"/>
              </w:rPr>
              <w:t>修复后的回归测试。</w:t>
            </w:r>
          </w:p>
        </w:tc>
        <w:tc>
          <w:tcPr>
            <w:tcW w:w="221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:rsidRPr="003010EE" w:rsidR="00753AE2" w:rsidP="00753AE2" w:rsidRDefault="00753AE2" w14:paraId="0B48BE3E" w14:textId="77777777">
            <w:pPr>
              <w:widowControl/>
              <w:spacing w:line="276" w:lineRule="auto"/>
              <w:jc w:val="left"/>
              <w:rPr>
                <w:color w:val="000000"/>
                <w:kern w:val="0"/>
                <w:szCs w:val="21"/>
              </w:rPr>
            </w:pPr>
            <w:r w:rsidRPr="003010EE">
              <w:rPr>
                <w:color w:val="000000"/>
                <w:kern w:val="0"/>
                <w:szCs w:val="21"/>
              </w:rPr>
              <w:t>《单元测试记录》</w:t>
            </w:r>
          </w:p>
          <w:p w:rsidRPr="003010EE" w:rsidR="00753AE2" w:rsidP="00753AE2" w:rsidRDefault="00753AE2" w14:paraId="75C7446C" w14:textId="1D0CB356">
            <w:pPr>
              <w:widowControl/>
              <w:spacing w:line="276" w:lineRule="auto"/>
              <w:jc w:val="left"/>
              <w:rPr>
                <w:color w:val="000000"/>
                <w:kern w:val="0"/>
                <w:szCs w:val="21"/>
              </w:rPr>
            </w:pPr>
            <w:r w:rsidRPr="003010EE">
              <w:rPr>
                <w:color w:val="000000"/>
                <w:kern w:val="0"/>
                <w:szCs w:val="21"/>
              </w:rPr>
              <w:t>《集成测试记录》</w:t>
            </w:r>
          </w:p>
          <w:p w:rsidRPr="003010EE" w:rsidR="00753AE2" w:rsidP="00753AE2" w:rsidRDefault="00753AE2" w14:paraId="7898EBD3" w14:textId="77777777">
            <w:pPr>
              <w:widowControl/>
              <w:spacing w:line="276" w:lineRule="auto"/>
              <w:jc w:val="left"/>
              <w:rPr>
                <w:color w:val="000000"/>
                <w:kern w:val="0"/>
                <w:szCs w:val="21"/>
              </w:rPr>
            </w:pPr>
            <w:r w:rsidRPr="003010EE">
              <w:rPr>
                <w:color w:val="000000"/>
                <w:kern w:val="0"/>
                <w:szCs w:val="21"/>
              </w:rPr>
              <w:t>《系统测试记录》</w:t>
            </w:r>
          </w:p>
          <w:p w:rsidRPr="003010EE" w:rsidR="00753AE2" w:rsidP="00753AE2" w:rsidRDefault="00753AE2" w14:paraId="1D9C02F4" w14:textId="77777777">
            <w:pPr>
              <w:widowControl/>
              <w:spacing w:line="276" w:lineRule="auto"/>
              <w:jc w:val="left"/>
              <w:rPr>
                <w:color w:val="000000"/>
                <w:kern w:val="0"/>
                <w:szCs w:val="21"/>
              </w:rPr>
            </w:pPr>
            <w:r w:rsidRPr="003010EE">
              <w:rPr>
                <w:color w:val="000000"/>
                <w:kern w:val="0"/>
                <w:szCs w:val="21"/>
              </w:rPr>
              <w:t>《</w:t>
            </w:r>
            <w:r w:rsidRPr="003010EE">
              <w:rPr>
                <w:color w:val="000000"/>
                <w:kern w:val="0"/>
                <w:szCs w:val="21"/>
              </w:rPr>
              <w:t>Bug</w:t>
            </w:r>
            <w:r w:rsidRPr="003010EE">
              <w:rPr>
                <w:color w:val="000000"/>
                <w:kern w:val="0"/>
                <w:szCs w:val="21"/>
              </w:rPr>
              <w:t>管理及回归测试》</w:t>
            </w:r>
          </w:p>
        </w:tc>
      </w:tr>
      <w:tr w:rsidRPr="003010EE" w:rsidR="00753AE2" w14:paraId="2F01100B" w14:textId="77777777">
        <w:trPr>
          <w:trHeight w:val="288"/>
          <w:jc w:val="center"/>
        </w:trPr>
        <w:tc>
          <w:tcPr>
            <w:tcW w:w="16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:rsidRPr="003010EE" w:rsidR="00753AE2" w:rsidP="00753AE2" w:rsidRDefault="00117F3D" w14:paraId="37D58D42" w14:textId="5F50CD9B">
            <w:pPr>
              <w:widowControl/>
              <w:spacing w:line="276" w:lineRule="auto"/>
              <w:jc w:val="left"/>
              <w:rPr>
                <w:color w:val="000000" w:themeColor="text1"/>
                <w:kern w:val="0"/>
                <w:szCs w:val="21"/>
              </w:rPr>
            </w:pPr>
            <w:r w:rsidRPr="003010EE">
              <w:rPr>
                <w:color w:val="000000" w:themeColor="text1"/>
                <w:kern w:val="0"/>
                <w:szCs w:val="21"/>
              </w:rPr>
              <w:t>202</w:t>
            </w:r>
            <w:r>
              <w:rPr>
                <w:rFonts w:hint="eastAsia"/>
                <w:color w:val="000000" w:themeColor="text1"/>
                <w:kern w:val="0"/>
                <w:szCs w:val="21"/>
              </w:rPr>
              <w:t>5.10</w:t>
            </w:r>
          </w:p>
        </w:tc>
        <w:tc>
          <w:tcPr>
            <w:tcW w:w="18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:rsidRPr="003010EE" w:rsidR="00753AE2" w:rsidP="00753AE2" w:rsidRDefault="00B75645" w14:paraId="1699008F" w14:textId="74F31799">
            <w:pPr>
              <w:widowControl/>
              <w:spacing w:line="276" w:lineRule="auto"/>
              <w:jc w:val="left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王小敏</w:t>
            </w:r>
          </w:p>
        </w:tc>
        <w:tc>
          <w:tcPr>
            <w:tcW w:w="226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noWrap/>
            <w:vAlign w:val="center"/>
          </w:tcPr>
          <w:p w:rsidRPr="003010EE" w:rsidR="00753AE2" w:rsidP="00753AE2" w:rsidRDefault="00753AE2" w14:paraId="06B730CA" w14:textId="77777777">
            <w:pPr>
              <w:widowControl/>
              <w:spacing w:line="276" w:lineRule="auto"/>
              <w:jc w:val="left"/>
              <w:rPr>
                <w:color w:val="000000"/>
                <w:kern w:val="0"/>
                <w:szCs w:val="21"/>
              </w:rPr>
            </w:pPr>
            <w:r w:rsidRPr="003010EE">
              <w:rPr>
                <w:color w:val="000000"/>
                <w:kern w:val="0"/>
                <w:szCs w:val="21"/>
              </w:rPr>
              <w:t>完成剩余</w:t>
            </w:r>
            <w:r w:rsidRPr="003010EE">
              <w:rPr>
                <w:color w:val="000000"/>
                <w:kern w:val="0"/>
                <w:szCs w:val="21"/>
              </w:rPr>
              <w:t>Bug</w:t>
            </w:r>
            <w:r w:rsidRPr="003010EE">
              <w:rPr>
                <w:color w:val="000000"/>
                <w:kern w:val="0"/>
                <w:szCs w:val="21"/>
              </w:rPr>
              <w:t>修复后的回归测试（若有）</w:t>
            </w:r>
          </w:p>
        </w:tc>
        <w:tc>
          <w:tcPr>
            <w:tcW w:w="221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:rsidRPr="003010EE" w:rsidR="00753AE2" w:rsidP="00753AE2" w:rsidRDefault="00753AE2" w14:paraId="3CD769C2" w14:textId="77777777">
            <w:pPr>
              <w:widowControl/>
              <w:spacing w:line="276" w:lineRule="auto"/>
              <w:jc w:val="left"/>
              <w:rPr>
                <w:color w:val="000000"/>
                <w:kern w:val="0"/>
                <w:szCs w:val="21"/>
              </w:rPr>
            </w:pPr>
            <w:r w:rsidRPr="003010EE">
              <w:rPr>
                <w:color w:val="000000"/>
                <w:kern w:val="0"/>
                <w:szCs w:val="21"/>
              </w:rPr>
              <w:t>《</w:t>
            </w:r>
            <w:r w:rsidRPr="003010EE">
              <w:rPr>
                <w:color w:val="000000"/>
                <w:kern w:val="0"/>
                <w:szCs w:val="21"/>
              </w:rPr>
              <w:t>Bug</w:t>
            </w:r>
            <w:r w:rsidRPr="003010EE">
              <w:rPr>
                <w:color w:val="000000"/>
                <w:kern w:val="0"/>
                <w:szCs w:val="21"/>
              </w:rPr>
              <w:t>管理及回归测试》</w:t>
            </w:r>
          </w:p>
        </w:tc>
      </w:tr>
      <w:tr w:rsidRPr="003010EE" w:rsidR="00753AE2" w14:paraId="0B60F024" w14:textId="77777777">
        <w:trPr>
          <w:trHeight w:val="288"/>
          <w:jc w:val="center"/>
        </w:trPr>
        <w:tc>
          <w:tcPr>
            <w:tcW w:w="16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:rsidRPr="003010EE" w:rsidR="00753AE2" w:rsidP="00753AE2" w:rsidRDefault="00117F3D" w14:paraId="56D1444C" w14:textId="27554E68">
            <w:pPr>
              <w:widowControl/>
              <w:spacing w:line="276" w:lineRule="auto"/>
              <w:jc w:val="left"/>
              <w:rPr>
                <w:color w:val="000000" w:themeColor="text1"/>
                <w:kern w:val="0"/>
                <w:szCs w:val="21"/>
              </w:rPr>
            </w:pPr>
            <w:r w:rsidRPr="003010EE">
              <w:rPr>
                <w:color w:val="000000" w:themeColor="text1"/>
                <w:kern w:val="0"/>
                <w:szCs w:val="21"/>
              </w:rPr>
              <w:t>202</w:t>
            </w:r>
            <w:r>
              <w:rPr>
                <w:rFonts w:hint="eastAsia"/>
                <w:color w:val="000000" w:themeColor="text1"/>
                <w:kern w:val="0"/>
                <w:szCs w:val="21"/>
              </w:rPr>
              <w:t>5.10</w:t>
            </w:r>
          </w:p>
        </w:tc>
        <w:tc>
          <w:tcPr>
            <w:tcW w:w="18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:rsidRPr="003010EE" w:rsidR="00753AE2" w:rsidP="00753AE2" w:rsidRDefault="00B75645" w14:paraId="3535EA55" w14:textId="401B9A52">
            <w:pPr>
              <w:widowControl/>
              <w:spacing w:line="276" w:lineRule="auto"/>
              <w:jc w:val="left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王小敏</w:t>
            </w:r>
          </w:p>
        </w:tc>
        <w:tc>
          <w:tcPr>
            <w:tcW w:w="226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noWrap/>
            <w:vAlign w:val="center"/>
          </w:tcPr>
          <w:p w:rsidRPr="003010EE" w:rsidR="00753AE2" w:rsidP="00753AE2" w:rsidRDefault="00753AE2" w14:paraId="706B86BC" w14:textId="77777777">
            <w:pPr>
              <w:widowControl/>
              <w:spacing w:line="276" w:lineRule="auto"/>
              <w:jc w:val="left"/>
              <w:rPr>
                <w:color w:val="000000"/>
                <w:kern w:val="0"/>
                <w:szCs w:val="21"/>
              </w:rPr>
            </w:pPr>
            <w:r w:rsidRPr="003010EE">
              <w:rPr>
                <w:color w:val="000000"/>
                <w:kern w:val="0"/>
                <w:szCs w:val="21"/>
              </w:rPr>
              <w:t>完成软件测试报告；</w:t>
            </w:r>
          </w:p>
          <w:p w:rsidRPr="003010EE" w:rsidR="00753AE2" w:rsidP="00753AE2" w:rsidRDefault="00753AE2" w14:paraId="681CBB8D" w14:textId="77777777">
            <w:pPr>
              <w:widowControl/>
              <w:spacing w:line="276" w:lineRule="auto"/>
              <w:jc w:val="left"/>
              <w:rPr>
                <w:color w:val="000000"/>
                <w:kern w:val="0"/>
                <w:szCs w:val="21"/>
              </w:rPr>
            </w:pPr>
            <w:r w:rsidRPr="003010EE">
              <w:rPr>
                <w:color w:val="000000"/>
                <w:kern w:val="0"/>
                <w:szCs w:val="21"/>
              </w:rPr>
              <w:t>评审测试报告。</w:t>
            </w:r>
          </w:p>
        </w:tc>
        <w:tc>
          <w:tcPr>
            <w:tcW w:w="221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:rsidRPr="003010EE" w:rsidR="00753AE2" w:rsidP="00753AE2" w:rsidRDefault="00753AE2" w14:paraId="315407BC" w14:textId="77777777">
            <w:pPr>
              <w:widowControl/>
              <w:spacing w:line="276" w:lineRule="auto"/>
              <w:jc w:val="left"/>
              <w:rPr>
                <w:color w:val="000000"/>
                <w:kern w:val="0"/>
                <w:szCs w:val="21"/>
              </w:rPr>
            </w:pPr>
            <w:r w:rsidRPr="003010EE">
              <w:rPr>
                <w:color w:val="000000"/>
                <w:kern w:val="0"/>
                <w:szCs w:val="21"/>
              </w:rPr>
              <w:t>《软件测试报告》</w:t>
            </w:r>
          </w:p>
          <w:p w:rsidRPr="003010EE" w:rsidR="00753AE2" w:rsidP="00753AE2" w:rsidRDefault="00753AE2" w14:paraId="7FB98645" w14:textId="77777777">
            <w:pPr>
              <w:widowControl/>
              <w:spacing w:line="276" w:lineRule="auto"/>
              <w:jc w:val="left"/>
              <w:rPr>
                <w:color w:val="000000"/>
                <w:kern w:val="0"/>
                <w:szCs w:val="21"/>
              </w:rPr>
            </w:pPr>
            <w:r w:rsidRPr="003010EE">
              <w:rPr>
                <w:color w:val="000000"/>
                <w:kern w:val="0"/>
                <w:szCs w:val="21"/>
              </w:rPr>
              <w:t>《评审记录（软件测试报告）》</w:t>
            </w:r>
          </w:p>
        </w:tc>
      </w:tr>
    </w:tbl>
    <w:p w:rsidRPr="003010EE" w:rsidR="00D952F9" w:rsidRDefault="00000000" w14:paraId="20E95E49" w14:textId="77777777">
      <w:pPr>
        <w:pStyle w:val="11"/>
        <w:numPr>
          <w:ilvl w:val="0"/>
          <w:numId w:val="3"/>
        </w:numPr>
        <w:tabs>
          <w:tab w:val="left" w:pos="432"/>
        </w:tabs>
        <w:spacing w:before="0" w:beforeAutospacing="0" w:after="0" w:afterAutospacing="0"/>
      </w:pPr>
      <w:bookmarkStart w:name="_Toc462264019" w:id="71"/>
      <w:bookmarkStart w:name="_Toc462261887" w:id="72"/>
      <w:bookmarkStart w:name="_Toc462265468" w:id="73"/>
      <w:bookmarkStart w:name="_Toc462261886" w:id="74"/>
      <w:bookmarkStart w:name="_Toc462265389" w:id="75"/>
      <w:bookmarkStart w:name="_Toc462264143" w:id="76"/>
      <w:bookmarkStart w:name="_Toc462262630" w:id="77"/>
      <w:bookmarkStart w:name="_Toc462264055" w:id="78"/>
      <w:bookmarkStart w:name="_Toc462264246" w:id="79"/>
      <w:bookmarkStart w:name="_Toc462264946" w:id="80"/>
      <w:bookmarkStart w:name="_Toc462261584" w:id="81"/>
      <w:bookmarkStart w:name="_Toc462261678" w:id="82"/>
      <w:bookmarkStart w:name="_Toc462261925" w:id="83"/>
      <w:bookmarkStart w:name="_Toc462263741" w:id="84"/>
      <w:bookmarkStart w:name="_Toc462262479" w:id="85"/>
      <w:bookmarkStart w:name="_Toc462262705" w:id="86"/>
      <w:bookmarkStart w:name="_Toc462262520" w:id="87"/>
      <w:bookmarkStart w:name="_Toc462262631" w:id="88"/>
      <w:bookmarkStart w:name="_Toc462262706" w:id="89"/>
      <w:bookmarkStart w:name="_Toc462263690" w:id="90"/>
      <w:bookmarkStart w:name="_Toc462263742" w:id="91"/>
      <w:bookmarkStart w:name="_Toc462262478" w:id="92"/>
      <w:bookmarkStart w:name="_Toc462263689" w:id="93"/>
      <w:bookmarkStart w:name="_Toc462261677" w:id="94"/>
      <w:bookmarkStart w:name="_Toc462262519" w:id="95"/>
      <w:bookmarkStart w:name="_Toc462265428" w:id="96"/>
      <w:bookmarkStart w:name="_Toc462261583" w:id="97"/>
      <w:bookmarkStart w:name="_Toc462261924" w:id="98"/>
      <w:bookmarkStart w:name="_Toc462264948" w:id="99"/>
      <w:bookmarkStart w:name="_Toc462263743" w:id="100"/>
      <w:bookmarkStart w:name="_Toc462264144" w:id="101"/>
      <w:bookmarkStart w:name="_Toc462265430" w:id="102"/>
      <w:bookmarkStart w:name="_Toc462265470" w:id="103"/>
      <w:bookmarkStart w:name="_Toc462264145" w:id="104"/>
      <w:bookmarkStart w:name="_Toc462262480" w:id="105"/>
      <w:bookmarkStart w:name="_Toc462265390" w:id="106"/>
      <w:bookmarkStart w:name="_Toc462264947" w:id="107"/>
      <w:bookmarkStart w:name="_Toc462265469" w:id="108"/>
      <w:bookmarkStart w:name="_Toc462263691" w:id="109"/>
      <w:bookmarkStart w:name="_Toc462261585" w:id="110"/>
      <w:bookmarkStart w:name="_Toc462261679" w:id="111"/>
      <w:bookmarkStart w:name="_Toc462261888" w:id="112"/>
      <w:bookmarkStart w:name="_Toc462262632" w:id="113"/>
      <w:bookmarkStart w:name="_Toc462262707" w:id="114"/>
      <w:bookmarkStart w:name="_Toc462264021" w:id="115"/>
      <w:bookmarkStart w:name="_Toc462264247" w:id="116"/>
      <w:bookmarkStart w:name="_Toc462264057" w:id="117"/>
      <w:bookmarkStart w:name="_Toc462265429" w:id="118"/>
      <w:bookmarkStart w:name="_Toc462262521" w:id="119"/>
      <w:bookmarkStart w:name="_Toc462265391" w:id="120"/>
      <w:bookmarkStart w:name="_Toc462264248" w:id="121"/>
      <w:bookmarkStart w:name="_Toc462264020" w:id="122"/>
      <w:bookmarkStart w:name="_Toc462264056" w:id="123"/>
      <w:bookmarkStart w:name="_Toc462261926" w:id="124"/>
      <w:bookmarkStart w:name="_Toc462264058" w:id="125"/>
      <w:bookmarkStart w:name="_Toc462262523" w:id="126"/>
      <w:bookmarkStart w:name="_Toc462265471" w:id="127"/>
      <w:bookmarkStart w:name="_Toc462262634" w:id="128"/>
      <w:bookmarkStart w:name="_Toc462263693" w:id="129"/>
      <w:bookmarkStart w:name="_Toc462265431" w:id="130"/>
      <w:bookmarkStart w:name="_Toc462263745" w:id="131"/>
      <w:bookmarkStart w:name="_Toc462261928" w:id="132"/>
      <w:bookmarkStart w:name="_Toc462262481" w:id="133"/>
      <w:bookmarkStart w:name="_Toc462262709" w:id="134"/>
      <w:bookmarkStart w:name="_Toc462261681" w:id="135"/>
      <w:bookmarkStart w:name="_Toc462261889" w:id="136"/>
      <w:bookmarkStart w:name="_Toc462262522" w:id="137"/>
      <w:bookmarkStart w:name="_Toc462261586" w:id="138"/>
      <w:bookmarkStart w:name="_Toc462264146" w:id="139"/>
      <w:bookmarkStart w:name="_Toc462263692" w:id="140"/>
      <w:bookmarkStart w:name="_Toc462265392" w:id="141"/>
      <w:bookmarkStart w:name="_Toc462263744" w:id="142"/>
      <w:bookmarkStart w:name="_Toc462262708" w:id="143"/>
      <w:bookmarkStart w:name="_Toc462264249" w:id="144"/>
      <w:bookmarkStart w:name="_Toc462264949" w:id="145"/>
      <w:bookmarkStart w:name="_Toc462261680" w:id="146"/>
      <w:bookmarkStart w:name="_Toc462264022" w:id="147"/>
      <w:bookmarkStart w:name="_Toc462261927" w:id="148"/>
      <w:bookmarkStart w:name="_Toc462261587" w:id="149"/>
      <w:bookmarkStart w:name="_Toc462261890" w:id="150"/>
      <w:bookmarkStart w:name="_Toc462262482" w:id="151"/>
      <w:bookmarkStart w:name="_Toc462262633" w:id="152"/>
      <w:bookmarkStart w:name="_Toc462265432" w:id="153"/>
      <w:bookmarkStart w:name="_Toc462262635" w:id="154"/>
      <w:bookmarkStart w:name="_Toc462264250" w:id="155"/>
      <w:bookmarkStart w:name="_Toc462264950" w:id="156"/>
      <w:bookmarkStart w:name="_Toc462262483" w:id="157"/>
      <w:bookmarkStart w:name="_Toc462264023" w:id="158"/>
      <w:bookmarkStart w:name="_Toc462263694" w:id="159"/>
      <w:bookmarkStart w:name="_Toc462264024" w:id="160"/>
      <w:bookmarkStart w:name="_Toc462265472" w:id="161"/>
      <w:bookmarkStart w:name="_Toc462264060" w:id="162"/>
      <w:bookmarkStart w:name="_Toc462261891" w:id="163"/>
      <w:bookmarkStart w:name="_Toc462264251" w:id="164"/>
      <w:bookmarkStart w:name="_Toc462264951" w:id="165"/>
      <w:bookmarkStart w:name="_Toc462265394" w:id="166"/>
      <w:bookmarkStart w:name="_Toc462265433" w:id="167"/>
      <w:bookmarkStart w:name="_Toc462261589" w:id="168"/>
      <w:bookmarkStart w:name="_Toc462264148" w:id="169"/>
      <w:bookmarkStart w:name="_Toc462263746" w:id="170"/>
      <w:bookmarkStart w:name="_Toc462264059" w:id="171"/>
      <w:bookmarkStart w:name="_Toc462262710" w:id="172"/>
      <w:bookmarkStart w:name="_Toc462265473" w:id="173"/>
      <w:bookmarkStart w:name="_Toc462264147" w:id="174"/>
      <w:bookmarkStart w:name="_Toc462261588" w:id="175"/>
      <w:bookmarkStart w:name="_Toc462265393" w:id="176"/>
      <w:bookmarkStart w:name="_Toc462261929" w:id="177"/>
      <w:bookmarkStart w:name="_Toc462262524" w:id="178"/>
      <w:bookmarkStart w:name="_Toc462261682" w:id="179"/>
      <w:bookmarkStart w:name="_Toc462261893" w:id="180"/>
      <w:bookmarkStart w:name="_Toc462261931" w:id="181"/>
      <w:bookmarkStart w:name="_Toc462262526" w:id="182"/>
      <w:bookmarkStart w:name="_Toc462262637" w:id="183"/>
      <w:bookmarkStart w:name="_Toc462262712" w:id="184"/>
      <w:bookmarkStart w:name="_Toc462264149" w:id="185"/>
      <w:bookmarkStart w:name="_Toc462262484" w:id="186"/>
      <w:bookmarkStart w:name="_Toc462265434" w:id="187"/>
      <w:bookmarkStart w:name="_Toc462261683" w:id="188"/>
      <w:bookmarkStart w:name="_Toc462262711" w:id="189"/>
      <w:bookmarkStart w:name="_Toc462263695" w:id="190"/>
      <w:bookmarkStart w:name="_Toc462264025" w:id="191"/>
      <w:bookmarkStart w:name="_Toc462264061" w:id="192"/>
      <w:bookmarkStart w:name="_Toc462265474" w:id="193"/>
      <w:bookmarkStart w:name="_Toc462261590" w:id="194"/>
      <w:bookmarkStart w:name="_Toc462264252" w:id="195"/>
      <w:bookmarkStart w:name="_Toc462261892" w:id="196"/>
      <w:bookmarkStart w:name="_Toc462264952" w:id="197"/>
      <w:bookmarkStart w:name="_Toc462265395" w:id="198"/>
      <w:bookmarkStart w:name="_Toc462262485" w:id="199"/>
      <w:bookmarkStart w:name="_Toc462262525" w:id="200"/>
      <w:bookmarkStart w:name="_Toc462262636" w:id="201"/>
      <w:bookmarkStart w:name="_Toc462263747" w:id="202"/>
      <w:bookmarkStart w:name="_Toc462261684" w:id="203"/>
      <w:bookmarkStart w:name="_Toc462261930" w:id="204"/>
      <w:bookmarkStart w:name="_Toc462264253" w:id="205"/>
      <w:bookmarkStart w:name="_Toc462265475" w:id="206"/>
      <w:bookmarkStart w:name="_Toc462262486" w:id="207"/>
      <w:bookmarkStart w:name="_Toc462264026" w:id="208"/>
      <w:bookmarkStart w:name="_Toc462264062" w:id="209"/>
      <w:bookmarkStart w:name="_Toc462265435" w:id="210"/>
      <w:bookmarkStart w:name="_Toc462261591" w:id="211"/>
      <w:bookmarkStart w:name="_Toc462264953" w:id="212"/>
      <w:bookmarkStart w:name="_Toc462262638" w:id="213"/>
      <w:bookmarkStart w:name="_Toc462263697" w:id="214"/>
      <w:bookmarkStart w:name="_Toc462263749" w:id="215"/>
      <w:bookmarkStart w:name="_Toc462261932" w:id="216"/>
      <w:bookmarkStart w:name="_Toc462264027" w:id="217"/>
      <w:bookmarkStart w:name="_Toc462264063" w:id="218"/>
      <w:bookmarkStart w:name="_Toc462263696" w:id="219"/>
      <w:bookmarkStart w:name="_Toc462264151" w:id="220"/>
      <w:bookmarkStart w:name="_Toc462264254" w:id="221"/>
      <w:bookmarkStart w:name="_Toc462261685" w:id="222"/>
      <w:bookmarkStart w:name="_Toc462263748" w:id="223"/>
      <w:bookmarkStart w:name="_Toc462265396" w:id="224"/>
      <w:bookmarkStart w:name="_Toc462264150" w:id="225"/>
      <w:bookmarkStart w:name="_Toc462262527" w:id="226"/>
      <w:bookmarkStart w:name="_Toc462262713" w:id="227"/>
      <w:bookmarkStart w:name="_Toc462261894" w:id="228"/>
      <w:bookmarkStart w:name="_Toc462265397" w:id="229"/>
      <w:bookmarkStart w:name="_Toc462264954" w:id="230"/>
      <w:bookmarkStart w:name="_Toc462265476" w:id="231"/>
      <w:bookmarkStart w:name="_Toc462265436" w:id="232"/>
      <w:bookmarkStart w:name="_Toc15062560" w:id="233"/>
      <w:bookmarkStart w:name="_Toc107233644" w:id="234"/>
      <w:bookmarkStart w:name="_Toc196216599" w:id="235"/>
      <w:bookmarkEnd w:id="71"/>
      <w:bookmarkEnd w:id="72"/>
      <w:bookmarkEnd w:id="73"/>
      <w:bookmarkEnd w:id="74"/>
      <w:bookmarkEnd w:id="75"/>
      <w:bookmarkEnd w:id="76"/>
      <w:bookmarkEnd w:id="77"/>
      <w:bookmarkEnd w:id="78"/>
      <w:bookmarkEnd w:id="79"/>
      <w:bookmarkEnd w:id="80"/>
      <w:bookmarkEnd w:id="81"/>
      <w:bookmarkEnd w:id="82"/>
      <w:bookmarkEnd w:id="83"/>
      <w:bookmarkEnd w:id="84"/>
      <w:bookmarkEnd w:id="85"/>
      <w:bookmarkEnd w:id="86"/>
      <w:bookmarkEnd w:id="87"/>
      <w:bookmarkEnd w:id="88"/>
      <w:bookmarkEnd w:id="89"/>
      <w:bookmarkEnd w:id="90"/>
      <w:bookmarkEnd w:id="91"/>
      <w:bookmarkEnd w:id="92"/>
      <w:bookmarkEnd w:id="93"/>
      <w:bookmarkEnd w:id="94"/>
      <w:bookmarkEnd w:id="95"/>
      <w:bookmarkEnd w:id="96"/>
      <w:bookmarkEnd w:id="97"/>
      <w:bookmarkEnd w:id="98"/>
      <w:bookmarkEnd w:id="99"/>
      <w:bookmarkEnd w:id="100"/>
      <w:bookmarkEnd w:id="101"/>
      <w:bookmarkEnd w:id="102"/>
      <w:bookmarkEnd w:id="103"/>
      <w:bookmarkEnd w:id="104"/>
      <w:bookmarkEnd w:id="105"/>
      <w:bookmarkEnd w:id="106"/>
      <w:bookmarkEnd w:id="107"/>
      <w:bookmarkEnd w:id="108"/>
      <w:bookmarkEnd w:id="109"/>
      <w:bookmarkEnd w:id="110"/>
      <w:bookmarkEnd w:id="111"/>
      <w:bookmarkEnd w:id="112"/>
      <w:bookmarkEnd w:id="113"/>
      <w:bookmarkEnd w:id="114"/>
      <w:bookmarkEnd w:id="115"/>
      <w:bookmarkEnd w:id="116"/>
      <w:bookmarkEnd w:id="117"/>
      <w:bookmarkEnd w:id="118"/>
      <w:bookmarkEnd w:id="119"/>
      <w:bookmarkEnd w:id="120"/>
      <w:bookmarkEnd w:id="121"/>
      <w:bookmarkEnd w:id="122"/>
      <w:bookmarkEnd w:id="123"/>
      <w:bookmarkEnd w:id="124"/>
      <w:bookmarkEnd w:id="125"/>
      <w:bookmarkEnd w:id="126"/>
      <w:bookmarkEnd w:id="127"/>
      <w:bookmarkEnd w:id="128"/>
      <w:bookmarkEnd w:id="129"/>
      <w:bookmarkEnd w:id="130"/>
      <w:bookmarkEnd w:id="131"/>
      <w:bookmarkEnd w:id="132"/>
      <w:bookmarkEnd w:id="133"/>
      <w:bookmarkEnd w:id="134"/>
      <w:bookmarkEnd w:id="135"/>
      <w:bookmarkEnd w:id="136"/>
      <w:bookmarkEnd w:id="137"/>
      <w:bookmarkEnd w:id="138"/>
      <w:bookmarkEnd w:id="139"/>
      <w:bookmarkEnd w:id="140"/>
      <w:bookmarkEnd w:id="141"/>
      <w:bookmarkEnd w:id="142"/>
      <w:bookmarkEnd w:id="143"/>
      <w:bookmarkEnd w:id="144"/>
      <w:bookmarkEnd w:id="145"/>
      <w:bookmarkEnd w:id="146"/>
      <w:bookmarkEnd w:id="147"/>
      <w:bookmarkEnd w:id="148"/>
      <w:bookmarkEnd w:id="149"/>
      <w:bookmarkEnd w:id="150"/>
      <w:bookmarkEnd w:id="151"/>
      <w:bookmarkEnd w:id="152"/>
      <w:bookmarkEnd w:id="153"/>
      <w:bookmarkEnd w:id="154"/>
      <w:bookmarkEnd w:id="155"/>
      <w:bookmarkEnd w:id="156"/>
      <w:bookmarkEnd w:id="157"/>
      <w:bookmarkEnd w:id="158"/>
      <w:bookmarkEnd w:id="159"/>
      <w:bookmarkEnd w:id="160"/>
      <w:bookmarkEnd w:id="161"/>
      <w:bookmarkEnd w:id="162"/>
      <w:bookmarkEnd w:id="163"/>
      <w:bookmarkEnd w:id="164"/>
      <w:bookmarkEnd w:id="165"/>
      <w:bookmarkEnd w:id="166"/>
      <w:bookmarkEnd w:id="167"/>
      <w:bookmarkEnd w:id="168"/>
      <w:bookmarkEnd w:id="169"/>
      <w:bookmarkEnd w:id="170"/>
      <w:bookmarkEnd w:id="171"/>
      <w:bookmarkEnd w:id="172"/>
      <w:bookmarkEnd w:id="173"/>
      <w:bookmarkEnd w:id="174"/>
      <w:bookmarkEnd w:id="175"/>
      <w:bookmarkEnd w:id="176"/>
      <w:bookmarkEnd w:id="177"/>
      <w:bookmarkEnd w:id="178"/>
      <w:bookmarkEnd w:id="179"/>
      <w:bookmarkEnd w:id="180"/>
      <w:bookmarkEnd w:id="181"/>
      <w:bookmarkEnd w:id="182"/>
      <w:bookmarkEnd w:id="183"/>
      <w:bookmarkEnd w:id="184"/>
      <w:bookmarkEnd w:id="185"/>
      <w:bookmarkEnd w:id="186"/>
      <w:bookmarkEnd w:id="187"/>
      <w:bookmarkEnd w:id="188"/>
      <w:bookmarkEnd w:id="189"/>
      <w:bookmarkEnd w:id="190"/>
      <w:bookmarkEnd w:id="191"/>
      <w:bookmarkEnd w:id="192"/>
      <w:bookmarkEnd w:id="193"/>
      <w:bookmarkEnd w:id="194"/>
      <w:bookmarkEnd w:id="195"/>
      <w:bookmarkEnd w:id="196"/>
      <w:bookmarkEnd w:id="197"/>
      <w:bookmarkEnd w:id="198"/>
      <w:bookmarkEnd w:id="199"/>
      <w:bookmarkEnd w:id="200"/>
      <w:bookmarkEnd w:id="201"/>
      <w:bookmarkEnd w:id="202"/>
      <w:bookmarkEnd w:id="203"/>
      <w:bookmarkEnd w:id="204"/>
      <w:bookmarkEnd w:id="205"/>
      <w:bookmarkEnd w:id="206"/>
      <w:bookmarkEnd w:id="207"/>
      <w:bookmarkEnd w:id="208"/>
      <w:bookmarkEnd w:id="209"/>
      <w:bookmarkEnd w:id="210"/>
      <w:bookmarkEnd w:id="211"/>
      <w:bookmarkEnd w:id="212"/>
      <w:bookmarkEnd w:id="213"/>
      <w:bookmarkEnd w:id="214"/>
      <w:bookmarkEnd w:id="215"/>
      <w:bookmarkEnd w:id="216"/>
      <w:bookmarkEnd w:id="217"/>
      <w:bookmarkEnd w:id="218"/>
      <w:bookmarkEnd w:id="219"/>
      <w:bookmarkEnd w:id="220"/>
      <w:bookmarkEnd w:id="221"/>
      <w:bookmarkEnd w:id="222"/>
      <w:bookmarkEnd w:id="223"/>
      <w:bookmarkEnd w:id="224"/>
      <w:bookmarkEnd w:id="225"/>
      <w:bookmarkEnd w:id="226"/>
      <w:bookmarkEnd w:id="227"/>
      <w:bookmarkEnd w:id="228"/>
      <w:bookmarkEnd w:id="229"/>
      <w:bookmarkEnd w:id="230"/>
      <w:bookmarkEnd w:id="231"/>
      <w:bookmarkEnd w:id="232"/>
      <w:r w:rsidRPr="003010EE">
        <w:t>测试项通过准则（测试结果审批过程）</w:t>
      </w:r>
      <w:bookmarkEnd w:id="233"/>
      <w:bookmarkEnd w:id="234"/>
      <w:bookmarkEnd w:id="235"/>
    </w:p>
    <w:p w:rsidRPr="003010EE" w:rsidR="00D952F9" w:rsidRDefault="00000000" w14:paraId="33D2DBC1" w14:textId="77777777">
      <w:pPr>
        <w:spacing w:line="360" w:lineRule="auto"/>
        <w:rPr>
          <w:szCs w:val="21"/>
        </w:rPr>
      </w:pPr>
      <w:r w:rsidRPr="003010EE">
        <w:rPr>
          <w:szCs w:val="21"/>
        </w:rPr>
        <w:t>测试项通过准则：</w:t>
      </w:r>
    </w:p>
    <w:p w:rsidRPr="003010EE" w:rsidR="00D952F9" w:rsidRDefault="00000000" w14:paraId="3B454EA9" w14:textId="77777777">
      <w:pPr>
        <w:numPr>
          <w:ilvl w:val="0"/>
          <w:numId w:val="11"/>
        </w:numPr>
        <w:spacing w:line="360" w:lineRule="auto"/>
        <w:rPr>
          <w:szCs w:val="21"/>
        </w:rPr>
      </w:pPr>
      <w:r w:rsidRPr="003010EE">
        <w:rPr>
          <w:szCs w:val="21"/>
        </w:rPr>
        <w:t>实行了所有的测试策略并达到了完成标准；</w:t>
      </w:r>
    </w:p>
    <w:p w:rsidRPr="003010EE" w:rsidR="00D952F9" w:rsidRDefault="00000000" w14:paraId="6CE7712C" w14:textId="77777777">
      <w:pPr>
        <w:numPr>
          <w:ilvl w:val="0"/>
          <w:numId w:val="11"/>
        </w:numPr>
        <w:spacing w:line="360" w:lineRule="auto"/>
        <w:rPr>
          <w:szCs w:val="21"/>
        </w:rPr>
      </w:pPr>
      <w:r w:rsidRPr="003010EE">
        <w:rPr>
          <w:szCs w:val="21"/>
        </w:rPr>
        <w:t>测试结束后，开发组对实现有误的测试需求项的修改达到以下程度：</w:t>
      </w:r>
    </w:p>
    <w:p w:rsidRPr="003010EE" w:rsidR="00D952F9" w:rsidRDefault="00000000" w14:paraId="05EDA5A4" w14:textId="77777777">
      <w:pPr>
        <w:numPr>
          <w:ilvl w:val="1"/>
          <w:numId w:val="11"/>
        </w:numPr>
        <w:spacing w:line="360" w:lineRule="auto"/>
        <w:rPr>
          <w:szCs w:val="21"/>
        </w:rPr>
      </w:pPr>
      <w:r w:rsidRPr="003010EE">
        <w:rPr>
          <w:szCs w:val="21"/>
        </w:rPr>
        <w:t>一、二、三级错误的修复率达到</w:t>
      </w:r>
      <w:r w:rsidRPr="003010EE">
        <w:rPr>
          <w:szCs w:val="21"/>
        </w:rPr>
        <w:t>100%</w:t>
      </w:r>
      <w:r w:rsidRPr="003010EE">
        <w:rPr>
          <w:szCs w:val="21"/>
        </w:rPr>
        <w:t>；</w:t>
      </w:r>
    </w:p>
    <w:p w:rsidRPr="003010EE" w:rsidR="00D952F9" w:rsidRDefault="00000000" w14:paraId="08F83369" w14:textId="77777777">
      <w:pPr>
        <w:numPr>
          <w:ilvl w:val="1"/>
          <w:numId w:val="11"/>
        </w:numPr>
        <w:spacing w:line="360" w:lineRule="auto"/>
        <w:rPr>
          <w:szCs w:val="21"/>
        </w:rPr>
      </w:pPr>
      <w:r w:rsidRPr="003010EE">
        <w:rPr>
          <w:szCs w:val="21"/>
        </w:rPr>
        <w:t>四级错误的修复率达到</w:t>
      </w:r>
      <w:r w:rsidRPr="003010EE">
        <w:rPr>
          <w:szCs w:val="21"/>
        </w:rPr>
        <w:t>80%</w:t>
      </w:r>
      <w:r w:rsidRPr="003010EE">
        <w:rPr>
          <w:szCs w:val="21"/>
        </w:rPr>
        <w:t>以上；</w:t>
      </w:r>
    </w:p>
    <w:p w:rsidRPr="003010EE" w:rsidR="00D952F9" w:rsidRDefault="00000000" w14:paraId="34D90AC7" w14:textId="77777777">
      <w:pPr>
        <w:numPr>
          <w:ilvl w:val="1"/>
          <w:numId w:val="11"/>
        </w:numPr>
        <w:spacing w:line="360" w:lineRule="auto"/>
        <w:rPr>
          <w:szCs w:val="21"/>
        </w:rPr>
      </w:pPr>
      <w:r w:rsidRPr="003010EE">
        <w:rPr>
          <w:szCs w:val="21"/>
        </w:rPr>
        <w:t>五级错误的修复率达到</w:t>
      </w:r>
      <w:r w:rsidRPr="003010EE">
        <w:rPr>
          <w:szCs w:val="21"/>
        </w:rPr>
        <w:t>60%</w:t>
      </w:r>
      <w:r w:rsidRPr="003010EE">
        <w:rPr>
          <w:szCs w:val="21"/>
        </w:rPr>
        <w:t>以上；</w:t>
      </w:r>
    </w:p>
    <w:p w:rsidRPr="003010EE" w:rsidR="00D952F9" w:rsidRDefault="00000000" w14:paraId="057F40A6" w14:textId="77777777">
      <w:pPr>
        <w:numPr>
          <w:ilvl w:val="0"/>
          <w:numId w:val="11"/>
        </w:numPr>
        <w:spacing w:line="360" w:lineRule="auto"/>
        <w:rPr>
          <w:szCs w:val="21"/>
        </w:rPr>
      </w:pPr>
      <w:bookmarkStart w:name="_Toc196216600" w:id="236"/>
      <w:bookmarkStart w:name="_Toc15062561" w:id="237"/>
      <w:r w:rsidRPr="003010EE">
        <w:rPr>
          <w:szCs w:val="21"/>
        </w:rPr>
        <w:t>系统测试覆盖了《需求规格说明》中包括风险措施在内的所有需求中的所有主要模块的输入输出，并且与《软件详细设计》文档中的接口无矛盾；</w:t>
      </w:r>
    </w:p>
    <w:p w:rsidRPr="003010EE" w:rsidR="00D952F9" w:rsidRDefault="00000000" w14:paraId="7DDFD74C" w14:textId="77777777">
      <w:pPr>
        <w:numPr>
          <w:ilvl w:val="0"/>
          <w:numId w:val="11"/>
        </w:numPr>
        <w:spacing w:line="360" w:lineRule="auto"/>
        <w:rPr>
          <w:szCs w:val="21"/>
        </w:rPr>
      </w:pPr>
      <w:r w:rsidRPr="003010EE">
        <w:rPr>
          <w:szCs w:val="21"/>
        </w:rPr>
        <w:t>测试工作完成后，整理《</w:t>
      </w:r>
      <w:r w:rsidRPr="003010EE">
        <w:rPr>
          <w:szCs w:val="21"/>
        </w:rPr>
        <w:t>Bug</w:t>
      </w:r>
      <w:r w:rsidRPr="003010EE">
        <w:rPr>
          <w:szCs w:val="21"/>
        </w:rPr>
        <w:t>管理及回归测试》，测试人员书写测试报告。</w:t>
      </w:r>
    </w:p>
    <w:p w:rsidRPr="003010EE" w:rsidR="00D952F9" w:rsidRDefault="00000000" w14:paraId="0F538B41" w14:textId="77777777">
      <w:pPr>
        <w:pStyle w:val="11"/>
        <w:numPr>
          <w:ilvl w:val="0"/>
          <w:numId w:val="3"/>
        </w:numPr>
        <w:tabs>
          <w:tab w:val="left" w:pos="432"/>
        </w:tabs>
        <w:spacing w:before="0" w:beforeAutospacing="0" w:after="0" w:afterAutospacing="0"/>
      </w:pPr>
      <w:bookmarkStart w:name="_Toc107233645" w:id="238"/>
      <w:r w:rsidRPr="003010EE">
        <w:t>暂停标准和再启动要求</w:t>
      </w:r>
      <w:r w:rsidRPr="003010EE">
        <w:t>(</w:t>
      </w:r>
      <w:r w:rsidRPr="003010EE">
        <w:t>测试挂起和恢复条件</w:t>
      </w:r>
      <w:r w:rsidRPr="003010EE">
        <w:t>)</w:t>
      </w:r>
      <w:bookmarkEnd w:id="236"/>
      <w:bookmarkEnd w:id="237"/>
      <w:bookmarkEnd w:id="238"/>
    </w:p>
    <w:p w:rsidRPr="003010EE" w:rsidR="00D952F9" w:rsidRDefault="00000000" w14:paraId="1311EDD8" w14:textId="77777777">
      <w:pPr>
        <w:pStyle w:val="20"/>
        <w:numPr>
          <w:ilvl w:val="1"/>
          <w:numId w:val="3"/>
        </w:numPr>
        <w:spacing w:line="413" w:lineRule="auto"/>
        <w:rPr>
          <w:kern w:val="0"/>
          <w:szCs w:val="28"/>
        </w:rPr>
      </w:pPr>
      <w:bookmarkStart w:name="_Toc15062562" w:id="239"/>
      <w:bookmarkStart w:name="_Toc107233646" w:id="240"/>
      <w:r w:rsidRPr="003010EE">
        <w:rPr>
          <w:kern w:val="0"/>
          <w:szCs w:val="28"/>
        </w:rPr>
        <w:t>测试暂停条件</w:t>
      </w:r>
      <w:bookmarkEnd w:id="239"/>
      <w:bookmarkEnd w:id="240"/>
    </w:p>
    <w:p w:rsidRPr="003010EE" w:rsidR="00D952F9" w:rsidRDefault="00000000" w14:paraId="31DE37E9" w14:textId="77777777">
      <w:pPr>
        <w:widowControl/>
        <w:numPr>
          <w:ilvl w:val="0"/>
          <w:numId w:val="5"/>
        </w:numPr>
        <w:tabs>
          <w:tab w:val="clear" w:pos="840"/>
          <w:tab w:val="left" w:pos="360"/>
        </w:tabs>
        <w:spacing w:line="360" w:lineRule="auto"/>
        <w:ind w:left="0" w:firstLine="420" w:firstLineChars="200"/>
        <w:jc w:val="left"/>
        <w:rPr>
          <w:kern w:val="0"/>
        </w:rPr>
      </w:pPr>
      <w:r w:rsidRPr="003010EE">
        <w:rPr>
          <w:kern w:val="0"/>
        </w:rPr>
        <w:t>关键路径上的未完成任务；</w:t>
      </w:r>
    </w:p>
    <w:p w:rsidRPr="003010EE" w:rsidR="00D952F9" w:rsidRDefault="00000000" w14:paraId="3513A137" w14:textId="77777777">
      <w:pPr>
        <w:widowControl/>
        <w:numPr>
          <w:ilvl w:val="0"/>
          <w:numId w:val="5"/>
        </w:numPr>
        <w:tabs>
          <w:tab w:val="clear" w:pos="840"/>
          <w:tab w:val="left" w:pos="360"/>
        </w:tabs>
        <w:spacing w:line="360" w:lineRule="auto"/>
        <w:ind w:left="0" w:firstLine="420" w:firstLineChars="200"/>
        <w:jc w:val="left"/>
        <w:rPr>
          <w:kern w:val="0"/>
        </w:rPr>
      </w:pPr>
      <w:r w:rsidRPr="003010EE">
        <w:rPr>
          <w:kern w:val="0"/>
        </w:rPr>
        <w:t>大量的缺陷；</w:t>
      </w:r>
    </w:p>
    <w:p w:rsidRPr="003010EE" w:rsidR="00D952F9" w:rsidRDefault="00000000" w14:paraId="4D1C7DF7" w14:textId="77777777">
      <w:pPr>
        <w:widowControl/>
        <w:numPr>
          <w:ilvl w:val="0"/>
          <w:numId w:val="5"/>
        </w:numPr>
        <w:tabs>
          <w:tab w:val="clear" w:pos="840"/>
          <w:tab w:val="left" w:pos="360"/>
        </w:tabs>
        <w:spacing w:line="360" w:lineRule="auto"/>
        <w:ind w:left="0" w:firstLine="420" w:firstLineChars="200"/>
        <w:jc w:val="left"/>
        <w:rPr>
          <w:kern w:val="0"/>
        </w:rPr>
      </w:pPr>
      <w:r w:rsidRPr="003010EE">
        <w:rPr>
          <w:kern w:val="0"/>
        </w:rPr>
        <w:t>严重的缺陷；</w:t>
      </w:r>
    </w:p>
    <w:p w:rsidRPr="003010EE" w:rsidR="00D952F9" w:rsidRDefault="00000000" w14:paraId="59195567" w14:textId="77777777">
      <w:pPr>
        <w:widowControl/>
        <w:numPr>
          <w:ilvl w:val="0"/>
          <w:numId w:val="5"/>
        </w:numPr>
        <w:tabs>
          <w:tab w:val="clear" w:pos="840"/>
          <w:tab w:val="left" w:pos="360"/>
        </w:tabs>
        <w:spacing w:line="360" w:lineRule="auto"/>
        <w:ind w:left="0" w:firstLine="420" w:firstLineChars="200"/>
        <w:jc w:val="left"/>
        <w:rPr>
          <w:kern w:val="0"/>
        </w:rPr>
      </w:pPr>
      <w:r w:rsidRPr="003010EE">
        <w:rPr>
          <w:kern w:val="0"/>
        </w:rPr>
        <w:t>不完整的测试环境；</w:t>
      </w:r>
    </w:p>
    <w:p w:rsidRPr="003010EE" w:rsidR="00D952F9" w:rsidRDefault="00000000" w14:paraId="3BEE471B" w14:textId="77777777">
      <w:pPr>
        <w:widowControl/>
        <w:numPr>
          <w:ilvl w:val="0"/>
          <w:numId w:val="5"/>
        </w:numPr>
        <w:tabs>
          <w:tab w:val="clear" w:pos="840"/>
          <w:tab w:val="left" w:pos="360"/>
        </w:tabs>
        <w:spacing w:line="360" w:lineRule="auto"/>
        <w:ind w:left="0" w:firstLine="420" w:firstLineChars="200"/>
        <w:jc w:val="left"/>
        <w:rPr>
          <w:kern w:val="0"/>
        </w:rPr>
      </w:pPr>
      <w:r w:rsidRPr="003010EE">
        <w:rPr>
          <w:kern w:val="0"/>
        </w:rPr>
        <w:t>资源短缺；</w:t>
      </w:r>
    </w:p>
    <w:p w:rsidRPr="003010EE" w:rsidR="00D952F9" w:rsidRDefault="00000000" w14:paraId="3F2AA5DC" w14:textId="77777777">
      <w:pPr>
        <w:pStyle w:val="20"/>
        <w:numPr>
          <w:ilvl w:val="1"/>
          <w:numId w:val="3"/>
        </w:numPr>
        <w:spacing w:line="413" w:lineRule="auto"/>
        <w:rPr>
          <w:kern w:val="0"/>
          <w:szCs w:val="28"/>
        </w:rPr>
      </w:pPr>
      <w:bookmarkStart w:name="_Toc107233647" w:id="241"/>
      <w:bookmarkStart w:name="_Toc15062563" w:id="242"/>
      <w:r w:rsidRPr="003010EE">
        <w:rPr>
          <w:kern w:val="0"/>
          <w:szCs w:val="28"/>
        </w:rPr>
        <w:t>测试挂起条件</w:t>
      </w:r>
      <w:bookmarkEnd w:id="241"/>
      <w:bookmarkEnd w:id="242"/>
    </w:p>
    <w:p w:rsidRPr="003010EE" w:rsidR="00D952F9" w:rsidRDefault="00000000" w14:paraId="6229B499" w14:textId="77777777">
      <w:pPr>
        <w:pStyle w:val="24"/>
        <w:ind w:firstLine="420"/>
        <w:rPr>
          <w:rFonts w:ascii="Times New Roman" w:hAnsi="Times New Roman" w:cs="Times New Roman"/>
        </w:rPr>
      </w:pPr>
      <w:r w:rsidRPr="003010EE">
        <w:rPr>
          <w:rFonts w:ascii="Times New Roman" w:hAnsi="Times New Roman" w:cs="Times New Roman"/>
        </w:rPr>
        <w:t>由于程序中存在重大问题或者问题过多，测试无法正常进行，测试人员申请测试挂起，经领导审批通过；</w:t>
      </w:r>
    </w:p>
    <w:p w:rsidRPr="003010EE" w:rsidR="00D952F9" w:rsidRDefault="00000000" w14:paraId="75023CF4" w14:textId="77777777">
      <w:pPr>
        <w:pStyle w:val="24"/>
        <w:ind w:firstLine="420"/>
        <w:rPr>
          <w:rFonts w:ascii="Times New Roman" w:hAnsi="Times New Roman" w:cs="Times New Roman"/>
        </w:rPr>
      </w:pPr>
      <w:r w:rsidRPr="003010EE">
        <w:rPr>
          <w:rFonts w:ascii="Times New Roman" w:hAnsi="Times New Roman" w:cs="Times New Roman"/>
        </w:rPr>
        <w:t>由于存在其他优先级更高的任务，通过批准，测试挂起。</w:t>
      </w:r>
    </w:p>
    <w:p w:rsidRPr="003010EE" w:rsidR="00D952F9" w:rsidRDefault="00000000" w14:paraId="71E941A4" w14:textId="77777777">
      <w:pPr>
        <w:pStyle w:val="20"/>
        <w:numPr>
          <w:ilvl w:val="1"/>
          <w:numId w:val="3"/>
        </w:numPr>
        <w:spacing w:line="413" w:lineRule="auto"/>
        <w:rPr>
          <w:kern w:val="0"/>
          <w:szCs w:val="28"/>
        </w:rPr>
      </w:pPr>
      <w:bookmarkStart w:name="_Toc15062564" w:id="243"/>
      <w:bookmarkStart w:name="_Toc107233648" w:id="244"/>
      <w:r w:rsidRPr="003010EE">
        <w:rPr>
          <w:kern w:val="0"/>
          <w:szCs w:val="28"/>
        </w:rPr>
        <w:t>测试恢复条件</w:t>
      </w:r>
      <w:bookmarkEnd w:id="243"/>
      <w:bookmarkEnd w:id="244"/>
    </w:p>
    <w:p w:rsidRPr="003010EE" w:rsidR="00D952F9" w:rsidRDefault="00000000" w14:paraId="1C882B17" w14:textId="77777777">
      <w:pPr>
        <w:pStyle w:val="24"/>
        <w:ind w:firstLine="420"/>
        <w:rPr>
          <w:rFonts w:ascii="Times New Roman" w:hAnsi="Times New Roman" w:cs="Times New Roman"/>
        </w:rPr>
      </w:pPr>
      <w:r w:rsidRPr="003010EE">
        <w:rPr>
          <w:rFonts w:ascii="Times New Roman" w:hAnsi="Times New Roman" w:cs="Times New Roman"/>
        </w:rPr>
        <w:t>重大问题被解决或者程序通过重新修正；</w:t>
      </w:r>
    </w:p>
    <w:p w:rsidRPr="003010EE" w:rsidR="00D952F9" w:rsidRDefault="00000000" w14:paraId="2EE9C43C" w14:textId="77777777">
      <w:pPr>
        <w:pStyle w:val="24"/>
        <w:ind w:firstLine="420"/>
        <w:rPr>
          <w:rFonts w:ascii="Times New Roman" w:hAnsi="Times New Roman" w:cs="Times New Roman"/>
        </w:rPr>
      </w:pPr>
      <w:r w:rsidRPr="003010EE">
        <w:rPr>
          <w:rFonts w:ascii="Times New Roman" w:hAnsi="Times New Roman" w:cs="Times New Roman"/>
        </w:rPr>
        <w:t>优先级更高的任务被完成。</w:t>
      </w:r>
    </w:p>
    <w:p w:rsidRPr="003010EE" w:rsidR="00D952F9" w:rsidRDefault="00000000" w14:paraId="5919F216" w14:textId="77777777">
      <w:pPr>
        <w:pStyle w:val="11"/>
        <w:numPr>
          <w:ilvl w:val="0"/>
          <w:numId w:val="3"/>
        </w:numPr>
        <w:tabs>
          <w:tab w:val="left" w:pos="432"/>
        </w:tabs>
        <w:spacing w:before="0" w:beforeAutospacing="0" w:after="0" w:afterAutospacing="0"/>
      </w:pPr>
      <w:bookmarkStart w:name="_Toc107233649" w:id="245"/>
      <w:bookmarkStart w:name="_Toc15062565" w:id="246"/>
      <w:bookmarkStart w:name="_Toc196216601" w:id="247"/>
      <w:r w:rsidRPr="003010EE">
        <w:t>应提供的测试文件</w:t>
      </w:r>
      <w:bookmarkEnd w:id="245"/>
      <w:bookmarkEnd w:id="246"/>
      <w:bookmarkEnd w:id="247"/>
    </w:p>
    <w:p w:rsidRPr="003010EE" w:rsidR="00D952F9" w:rsidRDefault="00000000" w14:paraId="536909FC" w14:textId="77777777">
      <w:pPr>
        <w:widowControl/>
        <w:numPr>
          <w:ilvl w:val="0"/>
          <w:numId w:val="12"/>
        </w:numPr>
        <w:spacing w:line="360" w:lineRule="auto"/>
        <w:ind w:left="0" w:firstLine="420" w:firstLineChars="200"/>
        <w:jc w:val="left"/>
        <w:rPr>
          <w:kern w:val="0"/>
        </w:rPr>
      </w:pPr>
      <w:bookmarkStart w:name="_Toc196216602" w:id="248"/>
      <w:r w:rsidRPr="003010EE">
        <w:rPr>
          <w:kern w:val="0"/>
        </w:rPr>
        <w:t>软件测试计划；</w:t>
      </w:r>
      <w:r w:rsidRPr="003010EE">
        <w:rPr>
          <w:kern w:val="0"/>
        </w:rPr>
        <w:t xml:space="preserve"> </w:t>
      </w:r>
    </w:p>
    <w:p w:rsidRPr="003010EE" w:rsidR="00D952F9" w:rsidRDefault="00000000" w14:paraId="7FB0FA22" w14:textId="77777777">
      <w:pPr>
        <w:widowControl/>
        <w:numPr>
          <w:ilvl w:val="0"/>
          <w:numId w:val="12"/>
        </w:numPr>
        <w:spacing w:line="360" w:lineRule="auto"/>
        <w:ind w:left="0" w:firstLine="420" w:firstLineChars="200"/>
        <w:jc w:val="left"/>
        <w:rPr>
          <w:kern w:val="0"/>
        </w:rPr>
      </w:pPr>
      <w:r w:rsidRPr="003010EE">
        <w:rPr>
          <w:kern w:val="0"/>
        </w:rPr>
        <w:t>单元测试用例、集成测试用例、系统测试用例；</w:t>
      </w:r>
    </w:p>
    <w:p w:rsidRPr="003010EE" w:rsidR="00D952F9" w:rsidRDefault="00000000" w14:paraId="4378F8A4" w14:textId="77777777">
      <w:pPr>
        <w:widowControl/>
        <w:numPr>
          <w:ilvl w:val="0"/>
          <w:numId w:val="12"/>
        </w:numPr>
        <w:spacing w:line="360" w:lineRule="auto"/>
        <w:ind w:left="0" w:firstLine="420" w:firstLineChars="200"/>
        <w:jc w:val="left"/>
        <w:rPr>
          <w:kern w:val="0"/>
        </w:rPr>
      </w:pPr>
      <w:r w:rsidRPr="003010EE">
        <w:rPr>
          <w:kern w:val="0"/>
        </w:rPr>
        <w:t>单元测试记录、集成测试记录、系统测试记录；</w:t>
      </w:r>
    </w:p>
    <w:p w:rsidRPr="003010EE" w:rsidR="00D952F9" w:rsidRDefault="00000000" w14:paraId="12E78306" w14:textId="77777777">
      <w:pPr>
        <w:widowControl/>
        <w:numPr>
          <w:ilvl w:val="0"/>
          <w:numId w:val="12"/>
        </w:numPr>
        <w:spacing w:line="360" w:lineRule="auto"/>
        <w:ind w:left="0" w:firstLine="420" w:firstLineChars="200"/>
        <w:jc w:val="left"/>
        <w:rPr>
          <w:kern w:val="0"/>
        </w:rPr>
      </w:pPr>
      <w:r w:rsidRPr="003010EE">
        <w:rPr>
          <w:kern w:val="0"/>
        </w:rPr>
        <w:t>Bug</w:t>
      </w:r>
      <w:r w:rsidRPr="003010EE">
        <w:rPr>
          <w:kern w:val="0"/>
        </w:rPr>
        <w:t>管理及回归测试；</w:t>
      </w:r>
    </w:p>
    <w:p w:rsidRPr="003010EE" w:rsidR="00D952F9" w:rsidRDefault="00000000" w14:paraId="569A2FAE" w14:textId="77777777">
      <w:pPr>
        <w:widowControl/>
        <w:numPr>
          <w:ilvl w:val="0"/>
          <w:numId w:val="12"/>
        </w:numPr>
        <w:spacing w:line="360" w:lineRule="auto"/>
        <w:ind w:left="0" w:firstLine="420" w:firstLineChars="200"/>
        <w:jc w:val="left"/>
        <w:rPr>
          <w:kern w:val="0"/>
        </w:rPr>
      </w:pPr>
      <w:r w:rsidRPr="003010EE">
        <w:rPr>
          <w:kern w:val="0"/>
        </w:rPr>
        <w:t>软件测试报告。</w:t>
      </w:r>
    </w:p>
    <w:p w:rsidRPr="003010EE" w:rsidR="00D952F9" w:rsidRDefault="00000000" w14:paraId="74241062" w14:textId="77777777">
      <w:pPr>
        <w:pStyle w:val="11"/>
        <w:numPr>
          <w:ilvl w:val="0"/>
          <w:numId w:val="3"/>
        </w:numPr>
        <w:tabs>
          <w:tab w:val="left" w:pos="432"/>
        </w:tabs>
        <w:spacing w:before="0" w:beforeAutospacing="0" w:after="0" w:afterAutospacing="0"/>
      </w:pPr>
      <w:bookmarkStart w:name="_Toc107233650" w:id="249"/>
      <w:bookmarkStart w:name="_Toc15062566" w:id="250"/>
      <w:r w:rsidRPr="003010EE">
        <w:t>测试任务</w:t>
      </w:r>
      <w:bookmarkEnd w:id="248"/>
      <w:bookmarkEnd w:id="249"/>
      <w:bookmarkEnd w:id="250"/>
    </w:p>
    <w:p w:rsidRPr="003010EE" w:rsidR="00D952F9" w:rsidRDefault="00000000" w14:paraId="26956834" w14:textId="77777777">
      <w:pPr>
        <w:widowControl/>
        <w:numPr>
          <w:ilvl w:val="0"/>
          <w:numId w:val="13"/>
        </w:numPr>
        <w:spacing w:line="360" w:lineRule="auto"/>
        <w:ind w:left="0" w:firstLine="420" w:firstLineChars="200"/>
        <w:jc w:val="left"/>
        <w:rPr>
          <w:kern w:val="0"/>
        </w:rPr>
      </w:pPr>
      <w:r w:rsidRPr="003010EE">
        <w:rPr>
          <w:kern w:val="0"/>
        </w:rPr>
        <w:t>书写测试用例；</w:t>
      </w:r>
    </w:p>
    <w:p w:rsidRPr="003010EE" w:rsidR="00D952F9" w:rsidRDefault="00000000" w14:paraId="4CCB5C3F" w14:textId="77777777">
      <w:pPr>
        <w:widowControl/>
        <w:numPr>
          <w:ilvl w:val="0"/>
          <w:numId w:val="13"/>
        </w:numPr>
        <w:spacing w:line="360" w:lineRule="auto"/>
        <w:ind w:left="0" w:firstLine="420" w:firstLineChars="200"/>
        <w:jc w:val="left"/>
        <w:rPr>
          <w:kern w:val="0"/>
        </w:rPr>
      </w:pPr>
      <w:r w:rsidRPr="003010EE">
        <w:rPr>
          <w:kern w:val="0"/>
        </w:rPr>
        <w:t>执行测试工作；</w:t>
      </w:r>
    </w:p>
    <w:p w:rsidRPr="003010EE" w:rsidR="00D952F9" w:rsidRDefault="00000000" w14:paraId="309EB00F" w14:textId="77777777">
      <w:pPr>
        <w:widowControl/>
        <w:numPr>
          <w:ilvl w:val="0"/>
          <w:numId w:val="13"/>
        </w:numPr>
        <w:spacing w:line="360" w:lineRule="auto"/>
        <w:ind w:left="0" w:firstLine="420" w:firstLineChars="200"/>
        <w:jc w:val="left"/>
        <w:rPr>
          <w:kern w:val="0"/>
        </w:rPr>
      </w:pPr>
      <w:r w:rsidRPr="003010EE">
        <w:rPr>
          <w:kern w:val="0"/>
        </w:rPr>
        <w:t>Bug</w:t>
      </w:r>
      <w:r w:rsidRPr="003010EE">
        <w:rPr>
          <w:kern w:val="0"/>
        </w:rPr>
        <w:t>管理及回归测试；</w:t>
      </w:r>
    </w:p>
    <w:p w:rsidRPr="003010EE" w:rsidR="00D952F9" w:rsidRDefault="00000000" w14:paraId="52D4FAC0" w14:textId="77777777">
      <w:pPr>
        <w:widowControl/>
        <w:numPr>
          <w:ilvl w:val="0"/>
          <w:numId w:val="13"/>
        </w:numPr>
        <w:spacing w:line="360" w:lineRule="auto"/>
        <w:ind w:left="0" w:firstLine="420" w:firstLineChars="200"/>
        <w:jc w:val="left"/>
        <w:rPr>
          <w:kern w:val="0"/>
        </w:rPr>
      </w:pPr>
      <w:r w:rsidRPr="003010EE">
        <w:rPr>
          <w:kern w:val="0"/>
        </w:rPr>
        <w:t>书写软件测试报告。</w:t>
      </w:r>
    </w:p>
    <w:p w:rsidRPr="003010EE" w:rsidR="002F6714" w:rsidP="002F6714" w:rsidRDefault="00000000" w14:paraId="406F148A" w14:textId="5D2AB753">
      <w:pPr>
        <w:pStyle w:val="11"/>
        <w:numPr>
          <w:ilvl w:val="0"/>
          <w:numId w:val="3"/>
        </w:numPr>
        <w:tabs>
          <w:tab w:val="left" w:pos="432"/>
        </w:tabs>
        <w:spacing w:before="0" w:beforeAutospacing="0" w:after="0" w:afterAutospacing="0"/>
      </w:pPr>
      <w:bookmarkStart w:name="_Toc107233651" w:id="251"/>
      <w:bookmarkStart w:name="_Toc196216606" w:id="252"/>
      <w:bookmarkStart w:name="_Toc15062570" w:id="253"/>
      <w:r w:rsidRPr="003010EE">
        <w:t>运行环境</w:t>
      </w:r>
      <w:bookmarkEnd w:id="251"/>
    </w:p>
    <w:p w:rsidRPr="003010EE" w:rsidR="001E11AF" w:rsidP="001E11AF" w:rsidRDefault="00477A80" w14:paraId="2A35994E" w14:textId="690ABA16">
      <w:pPr>
        <w:overflowPunct w:val="0"/>
        <w:autoSpaceDE w:val="0"/>
        <w:autoSpaceDN w:val="0"/>
        <w:adjustRightInd w:val="0"/>
        <w:spacing w:line="360" w:lineRule="auto"/>
        <w:ind w:firstLine="420" w:firstLineChars="200"/>
        <w:textAlignment w:val="baseline"/>
        <w:rPr>
          <w:b/>
          <w:color w:val="000000" w:themeColor="text1"/>
          <w:szCs w:val="20"/>
        </w:rPr>
      </w:pPr>
      <w:r w:rsidRPr="003010EE">
        <w:rPr>
          <w:color w:val="000000" w:themeColor="text1"/>
          <w:szCs w:val="20"/>
        </w:rPr>
        <w:t>本</w:t>
      </w:r>
      <w:r w:rsidRPr="003010EE" w:rsidR="001E11AF">
        <w:rPr>
          <w:color w:val="000000" w:themeColor="text1"/>
          <w:szCs w:val="20"/>
        </w:rPr>
        <w:t>软件为</w:t>
      </w:r>
      <w:r w:rsidRPr="003010EE" w:rsidR="001E11AF">
        <w:rPr>
          <w:color w:val="000000" w:themeColor="text1"/>
          <w:szCs w:val="20"/>
        </w:rPr>
        <w:t>B/S</w:t>
      </w:r>
      <w:r w:rsidRPr="003010EE" w:rsidR="001E11AF">
        <w:rPr>
          <w:color w:val="000000" w:themeColor="text1"/>
          <w:szCs w:val="20"/>
        </w:rPr>
        <w:t>架构。</w:t>
      </w:r>
      <w:bookmarkStart w:name="OLE_LINK156" w:id="254"/>
    </w:p>
    <w:p w:rsidRPr="003010EE" w:rsidR="001E11AF" w:rsidP="001E11AF" w:rsidRDefault="001E11AF" w14:paraId="6546FDC1" w14:textId="77777777">
      <w:pPr>
        <w:overflowPunct w:val="0"/>
        <w:autoSpaceDE w:val="0"/>
        <w:autoSpaceDN w:val="0"/>
        <w:adjustRightInd w:val="0"/>
        <w:spacing w:line="360" w:lineRule="auto"/>
        <w:textAlignment w:val="baseline"/>
        <w:outlineLvl w:val="2"/>
        <w:rPr>
          <w:color w:val="000000" w:themeColor="text1"/>
          <w:lang w:val="en-GB"/>
        </w:rPr>
      </w:pPr>
      <w:bookmarkStart w:name="_Toc26266181" w:id="255"/>
      <w:bookmarkStart w:name="_Toc17213513" w:id="256"/>
      <w:bookmarkStart w:name="OLE_LINK4" w:id="257"/>
      <w:bookmarkStart w:name="_Toc1538551321" w:id="258"/>
      <w:bookmarkStart w:name="OLE_LINK213" w:id="259"/>
      <w:r w:rsidRPr="003010EE">
        <w:rPr>
          <w:color w:val="000000" w:themeColor="text1"/>
          <w:lang w:val="en-GB"/>
        </w:rPr>
        <w:t>1</w:t>
      </w:r>
      <w:r w:rsidRPr="003010EE">
        <w:rPr>
          <w:color w:val="000000" w:themeColor="text1"/>
          <w:lang w:val="en-GB"/>
        </w:rPr>
        <w:t>）服务器硬件环境配置见表</w:t>
      </w:r>
      <w:r w:rsidRPr="003010EE">
        <w:rPr>
          <w:color w:val="000000" w:themeColor="text1"/>
        </w:rPr>
        <w:t>1</w:t>
      </w:r>
    </w:p>
    <w:p w:rsidRPr="003010EE" w:rsidR="001E11AF" w:rsidP="001E11AF" w:rsidRDefault="001E11AF" w14:paraId="6F81CCB2" w14:textId="77777777">
      <w:pPr>
        <w:spacing w:line="360" w:lineRule="auto"/>
        <w:ind w:right="-145" w:rightChars="-69"/>
        <w:jc w:val="center"/>
        <w:rPr>
          <w:color w:val="000000" w:themeColor="text1"/>
          <w:szCs w:val="21"/>
        </w:rPr>
      </w:pPr>
      <w:r w:rsidRPr="003010EE">
        <w:rPr>
          <w:color w:val="000000" w:themeColor="text1"/>
        </w:rPr>
        <w:t>表</w:t>
      </w:r>
      <w:r w:rsidRPr="003010EE">
        <w:rPr>
          <w:color w:val="000000" w:themeColor="text1"/>
        </w:rPr>
        <w:t xml:space="preserve">1 </w:t>
      </w:r>
      <w:r w:rsidRPr="003010EE">
        <w:rPr>
          <w:color w:val="000000" w:themeColor="text1"/>
        </w:rPr>
        <w:t>服务器硬件</w:t>
      </w:r>
      <w:r w:rsidRPr="003010EE">
        <w:rPr>
          <w:color w:val="000000" w:themeColor="text1"/>
          <w:szCs w:val="21"/>
        </w:rPr>
        <w:t>配置要求</w:t>
      </w:r>
    </w:p>
    <w:tbl>
      <w:tblPr>
        <w:tblStyle w:val="af9"/>
        <w:tblW w:w="0" w:type="auto"/>
        <w:tblInd w:w="1129" w:type="dxa"/>
        <w:tblLook w:val="04A0" w:firstRow="1" w:lastRow="0" w:firstColumn="1" w:lastColumn="0" w:noHBand="0" w:noVBand="1"/>
      </w:tblPr>
      <w:tblGrid>
        <w:gridCol w:w="1418"/>
        <w:gridCol w:w="4536"/>
      </w:tblGrid>
      <w:tr w:rsidRPr="003010EE" w:rsidR="001E11AF" w:rsidTr="00773D06" w14:paraId="14DB86BD" w14:textId="77777777">
        <w:tc>
          <w:tcPr>
            <w:tcW w:w="1418" w:type="dxa"/>
          </w:tcPr>
          <w:p w:rsidRPr="003010EE" w:rsidR="001E11AF" w:rsidP="00773D06" w:rsidRDefault="001E11AF" w14:paraId="6196C4F8" w14:textId="77777777">
            <w:pPr>
              <w:pStyle w:val="Default"/>
              <w:rPr>
                <w:rFonts w:ascii="Times New Roman" w:cs="Times New Roman"/>
                <w:color w:val="000000" w:themeColor="text1"/>
                <w:sz w:val="21"/>
                <w:szCs w:val="21"/>
              </w:rPr>
            </w:pPr>
            <w:bookmarkStart w:name="_Hlk92381964" w:id="260"/>
            <w:r w:rsidRPr="003010EE">
              <w:rPr>
                <w:rFonts w:ascii="Times New Roman" w:cs="Times New Roman"/>
                <w:color w:val="000000" w:themeColor="text1"/>
                <w:sz w:val="21"/>
                <w:szCs w:val="21"/>
              </w:rPr>
              <w:t>配置</w:t>
            </w:r>
          </w:p>
        </w:tc>
        <w:tc>
          <w:tcPr>
            <w:tcW w:w="4536" w:type="dxa"/>
          </w:tcPr>
          <w:p w:rsidRPr="003010EE" w:rsidR="001E11AF" w:rsidP="00773D06" w:rsidRDefault="001E11AF" w14:paraId="700F451E" w14:textId="77777777">
            <w:pPr>
              <w:pStyle w:val="Default"/>
              <w:rPr>
                <w:rFonts w:ascii="Times New Roman" w:cs="Times New Roman"/>
                <w:color w:val="000000" w:themeColor="text1"/>
                <w:sz w:val="21"/>
                <w:szCs w:val="21"/>
              </w:rPr>
            </w:pPr>
            <w:r w:rsidRPr="003010EE">
              <w:rPr>
                <w:rFonts w:ascii="Times New Roman" w:cs="Times New Roman"/>
                <w:color w:val="000000" w:themeColor="text1"/>
                <w:sz w:val="21"/>
                <w:szCs w:val="21"/>
              </w:rPr>
              <w:t>要求</w:t>
            </w:r>
          </w:p>
        </w:tc>
      </w:tr>
      <w:tr w:rsidRPr="003010EE" w:rsidR="001E11AF" w:rsidTr="00773D06" w14:paraId="04C3068C" w14:textId="77777777">
        <w:tc>
          <w:tcPr>
            <w:tcW w:w="1418" w:type="dxa"/>
          </w:tcPr>
          <w:p w:rsidRPr="003010EE" w:rsidR="001E11AF" w:rsidP="00773D06" w:rsidRDefault="001E11AF" w14:paraId="44CCB76F" w14:textId="77777777">
            <w:pPr>
              <w:pStyle w:val="Default"/>
              <w:rPr>
                <w:rFonts w:ascii="Times New Roman" w:cs="Times New Roman"/>
                <w:color w:val="000000" w:themeColor="text1"/>
                <w:sz w:val="21"/>
                <w:szCs w:val="21"/>
              </w:rPr>
            </w:pPr>
            <w:r w:rsidRPr="003010EE">
              <w:rPr>
                <w:rFonts w:ascii="Times New Roman" w:cs="Times New Roman"/>
                <w:color w:val="000000" w:themeColor="text1"/>
                <w:sz w:val="21"/>
                <w:szCs w:val="20"/>
              </w:rPr>
              <w:t>CPU</w:t>
            </w:r>
          </w:p>
        </w:tc>
        <w:tc>
          <w:tcPr>
            <w:tcW w:w="4536" w:type="dxa"/>
          </w:tcPr>
          <w:p w:rsidRPr="003010EE" w:rsidR="001E11AF" w:rsidP="00773D06" w:rsidRDefault="001E11AF" w14:paraId="7CA5EEB1" w14:textId="77777777">
            <w:pPr>
              <w:pStyle w:val="Default"/>
              <w:rPr>
                <w:rFonts w:ascii="Times New Roman" w:cs="Times New Roman"/>
                <w:color w:val="000000" w:themeColor="text1"/>
                <w:sz w:val="21"/>
                <w:szCs w:val="21"/>
              </w:rPr>
            </w:pPr>
            <w:r w:rsidRPr="003010EE">
              <w:rPr>
                <w:rFonts w:ascii="Times New Roman" w:cs="Times New Roman"/>
                <w:color w:val="000000" w:themeColor="text1"/>
                <w:sz w:val="21"/>
                <w:szCs w:val="21"/>
              </w:rPr>
              <w:t>主频：至少为</w:t>
            </w:r>
            <w:r w:rsidRPr="003010EE">
              <w:rPr>
                <w:rFonts w:ascii="Times New Roman" w:cs="Times New Roman"/>
                <w:color w:val="000000" w:themeColor="text1"/>
                <w:sz w:val="21"/>
                <w:szCs w:val="21"/>
              </w:rPr>
              <w:t>2GHz</w:t>
            </w:r>
            <w:r w:rsidRPr="003010EE">
              <w:rPr>
                <w:rFonts w:ascii="Times New Roman" w:cs="Times New Roman"/>
              </w:rPr>
              <w:br/>
            </w:r>
            <w:r w:rsidRPr="003010EE">
              <w:rPr>
                <w:rFonts w:ascii="Times New Roman" w:cs="Times New Roman"/>
                <w:color w:val="000000" w:themeColor="text1"/>
                <w:sz w:val="21"/>
                <w:szCs w:val="21"/>
              </w:rPr>
              <w:t>核心数：</w:t>
            </w:r>
            <w:r w:rsidRPr="003010EE">
              <w:rPr>
                <w:rFonts w:ascii="Times New Roman" w:cs="Times New Roman"/>
                <w:color w:val="000000" w:themeColor="text1"/>
                <w:sz w:val="21"/>
                <w:szCs w:val="21"/>
              </w:rPr>
              <w:t>10</w:t>
            </w:r>
            <w:r w:rsidRPr="003010EE">
              <w:rPr>
                <w:rFonts w:ascii="Times New Roman" w:cs="Times New Roman"/>
                <w:color w:val="000000" w:themeColor="text1"/>
                <w:sz w:val="21"/>
                <w:szCs w:val="21"/>
              </w:rPr>
              <w:t>核</w:t>
            </w:r>
            <w:proofErr w:type="gramStart"/>
            <w:r w:rsidRPr="003010EE">
              <w:rPr>
                <w:rFonts w:ascii="Times New Roman" w:cs="Times New Roman"/>
                <w:color w:val="000000" w:themeColor="text1"/>
                <w:sz w:val="21"/>
                <w:szCs w:val="21"/>
              </w:rPr>
              <w:t>及以上</w:t>
            </w:r>
            <w:proofErr w:type="gramEnd"/>
            <w:r w:rsidRPr="003010EE">
              <w:rPr>
                <w:rFonts w:ascii="Times New Roman" w:cs="Times New Roman"/>
              </w:rPr>
              <w:br/>
            </w:r>
            <w:r w:rsidRPr="003010EE">
              <w:rPr>
                <w:rFonts w:ascii="Times New Roman" w:cs="Times New Roman"/>
                <w:color w:val="000000" w:themeColor="text1"/>
                <w:sz w:val="21"/>
                <w:szCs w:val="21"/>
              </w:rPr>
              <w:t>指令集：</w:t>
            </w:r>
            <w:r w:rsidRPr="003010EE">
              <w:rPr>
                <w:rFonts w:ascii="Times New Roman" w:cs="Times New Roman"/>
                <w:color w:val="000000" w:themeColor="text1"/>
                <w:sz w:val="21"/>
                <w:szCs w:val="21"/>
              </w:rPr>
              <w:t>x86</w:t>
            </w:r>
            <w:r w:rsidRPr="003010EE">
              <w:rPr>
                <w:rFonts w:ascii="Times New Roman" w:cs="Times New Roman"/>
                <w:color w:val="000000" w:themeColor="text1"/>
                <w:sz w:val="21"/>
                <w:szCs w:val="21"/>
              </w:rPr>
              <w:t>指令集</w:t>
            </w:r>
          </w:p>
        </w:tc>
      </w:tr>
      <w:tr w:rsidRPr="003010EE" w:rsidR="001E11AF" w:rsidTr="00773D06" w14:paraId="15CC572F" w14:textId="77777777">
        <w:tc>
          <w:tcPr>
            <w:tcW w:w="1418" w:type="dxa"/>
          </w:tcPr>
          <w:p w:rsidRPr="003010EE" w:rsidR="001E11AF" w:rsidP="00773D06" w:rsidRDefault="001E11AF" w14:paraId="48DEE148" w14:textId="77777777">
            <w:pPr>
              <w:pStyle w:val="Default"/>
              <w:rPr>
                <w:rFonts w:ascii="Times New Roman" w:cs="Times New Roman"/>
                <w:color w:val="000000" w:themeColor="text1"/>
                <w:sz w:val="21"/>
                <w:szCs w:val="21"/>
              </w:rPr>
            </w:pPr>
            <w:r w:rsidRPr="003010EE">
              <w:rPr>
                <w:rFonts w:ascii="Times New Roman" w:cs="Times New Roman"/>
                <w:color w:val="000000" w:themeColor="text1"/>
                <w:sz w:val="21"/>
                <w:szCs w:val="21"/>
              </w:rPr>
              <w:t>内存</w:t>
            </w:r>
          </w:p>
        </w:tc>
        <w:tc>
          <w:tcPr>
            <w:tcW w:w="4536" w:type="dxa"/>
          </w:tcPr>
          <w:p w:rsidRPr="003010EE" w:rsidR="001E11AF" w:rsidP="00773D06" w:rsidRDefault="001E11AF" w14:paraId="29755861" w14:textId="77777777">
            <w:pPr>
              <w:pStyle w:val="Default"/>
              <w:rPr>
                <w:rFonts w:ascii="Times New Roman" w:cs="Times New Roman"/>
                <w:color w:val="000000" w:themeColor="text1"/>
                <w:sz w:val="21"/>
                <w:szCs w:val="21"/>
              </w:rPr>
            </w:pPr>
            <w:r w:rsidRPr="003010EE">
              <w:rPr>
                <w:rFonts w:ascii="Times New Roman" w:cs="Times New Roman"/>
                <w:color w:val="000000" w:themeColor="text1"/>
                <w:sz w:val="21"/>
                <w:szCs w:val="21"/>
                <w:lang w:eastAsia="zh-TW"/>
              </w:rPr>
              <w:t>容量至少为</w:t>
            </w:r>
            <w:r w:rsidRPr="003010EE">
              <w:rPr>
                <w:rFonts w:ascii="Times New Roman" w:cs="Times New Roman"/>
                <w:color w:val="000000" w:themeColor="text1"/>
                <w:sz w:val="21"/>
                <w:szCs w:val="21"/>
                <w:lang w:eastAsia="zh-TW"/>
              </w:rPr>
              <w:t>64G</w:t>
            </w:r>
          </w:p>
        </w:tc>
      </w:tr>
      <w:tr w:rsidRPr="003010EE" w:rsidR="001E11AF" w:rsidTr="00773D06" w14:paraId="18A3F6D7" w14:textId="77777777">
        <w:tc>
          <w:tcPr>
            <w:tcW w:w="1418" w:type="dxa"/>
          </w:tcPr>
          <w:p w:rsidRPr="003010EE" w:rsidR="001E11AF" w:rsidP="00773D06" w:rsidRDefault="001E11AF" w14:paraId="5B3966A9" w14:textId="77777777">
            <w:pPr>
              <w:pStyle w:val="Default"/>
              <w:rPr>
                <w:rFonts w:ascii="Times New Roman" w:cs="Times New Roman"/>
                <w:color w:val="000000" w:themeColor="text1"/>
                <w:sz w:val="21"/>
                <w:szCs w:val="21"/>
              </w:rPr>
            </w:pPr>
            <w:r w:rsidRPr="003010EE">
              <w:rPr>
                <w:rFonts w:ascii="Times New Roman" w:cs="Times New Roman"/>
                <w:color w:val="000000" w:themeColor="text1"/>
                <w:sz w:val="21"/>
                <w:szCs w:val="20"/>
              </w:rPr>
              <w:t>GPU</w:t>
            </w:r>
          </w:p>
        </w:tc>
        <w:tc>
          <w:tcPr>
            <w:tcW w:w="4536" w:type="dxa"/>
          </w:tcPr>
          <w:p w:rsidRPr="003010EE" w:rsidR="001E11AF" w:rsidP="00773D06" w:rsidRDefault="001E11AF" w14:paraId="44245143" w14:textId="77777777">
            <w:pPr>
              <w:spacing w:line="276" w:lineRule="auto"/>
              <w:rPr>
                <w:color w:val="000000" w:themeColor="text1"/>
                <w:szCs w:val="21"/>
              </w:rPr>
            </w:pPr>
            <w:r w:rsidRPr="003010EE">
              <w:rPr>
                <w:color w:val="000000" w:themeColor="text1"/>
                <w:szCs w:val="21"/>
              </w:rPr>
              <w:t>厂商：</w:t>
            </w:r>
            <w:proofErr w:type="gramStart"/>
            <w:r w:rsidRPr="003010EE">
              <w:rPr>
                <w:color w:val="000000" w:themeColor="text1"/>
                <w:szCs w:val="21"/>
              </w:rPr>
              <w:t>英伟达</w:t>
            </w:r>
            <w:proofErr w:type="gramEnd"/>
            <w:r w:rsidRPr="003010EE">
              <w:br/>
            </w:r>
            <w:r w:rsidRPr="003010EE">
              <w:rPr>
                <w:color w:val="000000" w:themeColor="text1"/>
                <w:szCs w:val="21"/>
              </w:rPr>
              <w:t>显存：至少</w:t>
            </w:r>
            <w:r w:rsidRPr="003010EE">
              <w:rPr>
                <w:color w:val="000000" w:themeColor="text1"/>
                <w:szCs w:val="21"/>
              </w:rPr>
              <w:t>8GB</w:t>
            </w:r>
          </w:p>
          <w:p w:rsidRPr="003010EE" w:rsidR="001E11AF" w:rsidP="00773D06" w:rsidRDefault="001E11AF" w14:paraId="404E5872" w14:textId="77777777">
            <w:pPr>
              <w:pStyle w:val="Default"/>
              <w:rPr>
                <w:rFonts w:ascii="Times New Roman" w:cs="Times New Roman"/>
              </w:rPr>
            </w:pPr>
            <w:r w:rsidRPr="003010EE">
              <w:rPr>
                <w:rFonts w:ascii="Times New Roman" w:cs="Times New Roman"/>
                <w:color w:val="000000" w:themeColor="text1"/>
                <w:sz w:val="21"/>
                <w:szCs w:val="21"/>
              </w:rPr>
              <w:t>FP16</w:t>
            </w:r>
            <w:r w:rsidRPr="003010EE">
              <w:rPr>
                <w:rFonts w:ascii="Times New Roman" w:cs="Times New Roman"/>
                <w:color w:val="000000" w:themeColor="text1"/>
                <w:sz w:val="21"/>
                <w:szCs w:val="21"/>
              </w:rPr>
              <w:t>计算性能：</w:t>
            </w:r>
            <w:r w:rsidRPr="003010EE">
              <w:rPr>
                <w:rFonts w:ascii="Times New Roman" w:cs="Times New Roman"/>
                <w:color w:val="000000" w:themeColor="text1"/>
                <w:sz w:val="21"/>
                <w:szCs w:val="21"/>
              </w:rPr>
              <w:t>14TFLOPS</w:t>
            </w:r>
          </w:p>
        </w:tc>
      </w:tr>
      <w:tr w:rsidRPr="003010EE" w:rsidR="001E11AF" w:rsidTr="00773D06" w14:paraId="337E3E84" w14:textId="77777777">
        <w:tc>
          <w:tcPr>
            <w:tcW w:w="1418" w:type="dxa"/>
          </w:tcPr>
          <w:p w:rsidRPr="003010EE" w:rsidR="001E11AF" w:rsidP="00773D06" w:rsidRDefault="001E11AF" w14:paraId="65415F62" w14:textId="77777777">
            <w:pPr>
              <w:pStyle w:val="Default"/>
              <w:rPr>
                <w:rFonts w:ascii="Times New Roman" w:cs="Times New Roman"/>
                <w:color w:val="000000" w:themeColor="text1"/>
                <w:sz w:val="21"/>
                <w:szCs w:val="21"/>
              </w:rPr>
            </w:pPr>
            <w:r w:rsidRPr="003010EE">
              <w:rPr>
                <w:rFonts w:ascii="Times New Roman" w:cs="Times New Roman"/>
                <w:color w:val="000000" w:themeColor="text1"/>
                <w:sz w:val="21"/>
                <w:szCs w:val="21"/>
              </w:rPr>
              <w:t>硬盘</w:t>
            </w:r>
          </w:p>
        </w:tc>
        <w:tc>
          <w:tcPr>
            <w:tcW w:w="4536" w:type="dxa"/>
          </w:tcPr>
          <w:p w:rsidRPr="003010EE" w:rsidR="001E11AF" w:rsidP="00773D06" w:rsidRDefault="001E11AF" w14:paraId="17F5252B" w14:textId="77777777">
            <w:pPr>
              <w:spacing w:line="276" w:lineRule="auto"/>
              <w:rPr>
                <w:color w:val="000000" w:themeColor="text1"/>
                <w:szCs w:val="21"/>
              </w:rPr>
            </w:pPr>
            <w:r w:rsidRPr="003010EE">
              <w:rPr>
                <w:color w:val="000000" w:themeColor="text1"/>
                <w:szCs w:val="21"/>
              </w:rPr>
              <w:t>系统盘：至少为</w:t>
            </w:r>
            <w:r w:rsidRPr="003010EE">
              <w:rPr>
                <w:color w:val="000000" w:themeColor="text1"/>
                <w:szCs w:val="21"/>
              </w:rPr>
              <w:t>500GB</w:t>
            </w:r>
          </w:p>
          <w:p w:rsidRPr="003010EE" w:rsidR="001E11AF" w:rsidP="00773D06" w:rsidRDefault="001E11AF" w14:paraId="329FB20C" w14:textId="77777777">
            <w:pPr>
              <w:spacing w:line="276" w:lineRule="auto"/>
              <w:rPr>
                <w:color w:val="000000" w:themeColor="text1"/>
                <w:szCs w:val="21"/>
              </w:rPr>
            </w:pPr>
            <w:r w:rsidRPr="003010EE">
              <w:rPr>
                <w:color w:val="000000" w:themeColor="text1"/>
                <w:szCs w:val="21"/>
              </w:rPr>
              <w:t>存储盘：至少为</w:t>
            </w:r>
            <w:r w:rsidRPr="003010EE">
              <w:rPr>
                <w:color w:val="000000" w:themeColor="text1"/>
                <w:szCs w:val="21"/>
              </w:rPr>
              <w:t>3TB</w:t>
            </w:r>
          </w:p>
        </w:tc>
      </w:tr>
      <w:tr w:rsidRPr="003010EE" w:rsidR="001E11AF" w:rsidTr="00773D06" w14:paraId="79FBB4BD" w14:textId="77777777">
        <w:trPr>
          <w:trHeight w:val="53"/>
        </w:trPr>
        <w:tc>
          <w:tcPr>
            <w:tcW w:w="1418" w:type="dxa"/>
          </w:tcPr>
          <w:p w:rsidRPr="003010EE" w:rsidR="001E11AF" w:rsidP="00773D06" w:rsidRDefault="001E11AF" w14:paraId="0D3124B9" w14:textId="77777777">
            <w:pPr>
              <w:pStyle w:val="Default"/>
              <w:rPr>
                <w:rFonts w:ascii="Times New Roman" w:cs="Times New Roman"/>
                <w:color w:val="000000" w:themeColor="text1"/>
                <w:sz w:val="21"/>
                <w:szCs w:val="21"/>
              </w:rPr>
            </w:pPr>
            <w:r w:rsidRPr="003010EE">
              <w:rPr>
                <w:rFonts w:ascii="Times New Roman" w:cs="Times New Roman"/>
                <w:color w:val="000000" w:themeColor="text1"/>
                <w:sz w:val="21"/>
                <w:szCs w:val="21"/>
              </w:rPr>
              <w:t>网卡</w:t>
            </w:r>
          </w:p>
        </w:tc>
        <w:tc>
          <w:tcPr>
            <w:tcW w:w="4536" w:type="dxa"/>
          </w:tcPr>
          <w:p w:rsidRPr="003010EE" w:rsidR="001E11AF" w:rsidP="00773D06" w:rsidRDefault="001E11AF" w14:paraId="315A8DB9" w14:textId="77777777">
            <w:pPr>
              <w:rPr>
                <w:color w:val="000000" w:themeColor="text1"/>
                <w:szCs w:val="21"/>
              </w:rPr>
            </w:pPr>
            <w:r w:rsidRPr="003010EE">
              <w:rPr>
                <w:color w:val="000000" w:themeColor="text1"/>
                <w:szCs w:val="21"/>
                <w:lang w:eastAsia="zh-TW"/>
              </w:rPr>
              <w:t>千兆</w:t>
            </w:r>
            <w:r w:rsidRPr="003010EE">
              <w:rPr>
                <w:color w:val="000000" w:themeColor="text1"/>
                <w:szCs w:val="21"/>
                <w:lang w:eastAsia="zh-TW"/>
              </w:rPr>
              <w:t>PCI-E</w:t>
            </w:r>
            <w:r w:rsidRPr="003010EE">
              <w:rPr>
                <w:color w:val="000000" w:themeColor="text1"/>
                <w:szCs w:val="21"/>
                <w:lang w:eastAsia="zh-TW"/>
              </w:rPr>
              <w:t>网卡（支持</w:t>
            </w:r>
            <w:r w:rsidRPr="003010EE">
              <w:rPr>
                <w:color w:val="000000" w:themeColor="text1"/>
                <w:szCs w:val="21"/>
                <w:lang w:eastAsia="zh-TW"/>
              </w:rPr>
              <w:t>Linux</w:t>
            </w:r>
            <w:r w:rsidRPr="003010EE">
              <w:rPr>
                <w:color w:val="000000" w:themeColor="text1"/>
                <w:szCs w:val="21"/>
                <w:lang w:eastAsia="zh-TW"/>
              </w:rPr>
              <w:t>系统）</w:t>
            </w:r>
          </w:p>
        </w:tc>
      </w:tr>
      <w:bookmarkEnd w:id="260"/>
    </w:tbl>
    <w:p w:rsidRPr="003010EE" w:rsidR="001E11AF" w:rsidP="001E11AF" w:rsidRDefault="001E11AF" w14:paraId="4851C240" w14:textId="77777777">
      <w:pPr>
        <w:pStyle w:val="Default"/>
        <w:rPr>
          <w:rFonts w:ascii="Times New Roman" w:cs="Times New Roman"/>
          <w:color w:val="000000" w:themeColor="text1"/>
        </w:rPr>
      </w:pPr>
    </w:p>
    <w:p w:rsidRPr="003010EE" w:rsidR="001E11AF" w:rsidP="001E11AF" w:rsidRDefault="001E11AF" w14:paraId="0395FA61" w14:textId="77777777">
      <w:pPr>
        <w:overflowPunct w:val="0"/>
        <w:autoSpaceDE w:val="0"/>
        <w:autoSpaceDN w:val="0"/>
        <w:adjustRightInd w:val="0"/>
        <w:spacing w:line="360" w:lineRule="auto"/>
        <w:textAlignment w:val="baseline"/>
        <w:outlineLvl w:val="2"/>
        <w:rPr>
          <w:color w:val="000000" w:themeColor="text1"/>
          <w:lang w:val="en-GB"/>
        </w:rPr>
      </w:pPr>
      <w:r w:rsidRPr="003010EE">
        <w:rPr>
          <w:color w:val="000000" w:themeColor="text1"/>
          <w:lang w:val="en-GB"/>
        </w:rPr>
        <w:t>2</w:t>
      </w:r>
      <w:r w:rsidRPr="003010EE">
        <w:rPr>
          <w:color w:val="000000" w:themeColor="text1"/>
          <w:lang w:val="en-GB"/>
        </w:rPr>
        <w:t>）服务器软件环境配置</w:t>
      </w:r>
    </w:p>
    <w:p w:rsidRPr="003010EE" w:rsidR="001E11AF" w:rsidP="001E11AF" w:rsidRDefault="001E11AF" w14:paraId="2BB308A5" w14:textId="77777777">
      <w:pPr>
        <w:spacing w:line="360" w:lineRule="auto"/>
        <w:ind w:firstLine="420" w:firstLineChars="200"/>
        <w:jc w:val="center"/>
        <w:rPr>
          <w:color w:val="000000" w:themeColor="text1"/>
          <w:szCs w:val="21"/>
          <w:lang w:eastAsia="zh-TW"/>
        </w:rPr>
      </w:pPr>
      <w:r w:rsidRPr="003010EE">
        <w:rPr>
          <w:color w:val="000000" w:themeColor="text1"/>
          <w:szCs w:val="21"/>
        </w:rPr>
        <w:t>表</w:t>
      </w:r>
      <w:r w:rsidRPr="003010EE">
        <w:rPr>
          <w:color w:val="000000" w:themeColor="text1"/>
          <w:szCs w:val="21"/>
        </w:rPr>
        <w:t xml:space="preserve">2. </w:t>
      </w:r>
      <w:r w:rsidRPr="003010EE">
        <w:rPr>
          <w:color w:val="000000" w:themeColor="text1"/>
          <w:szCs w:val="21"/>
          <w:lang w:eastAsia="zh-TW"/>
        </w:rPr>
        <w:t>服务器软件配置要求</w:t>
      </w:r>
    </w:p>
    <w:tbl>
      <w:tblPr>
        <w:tblStyle w:val="af9"/>
        <w:tblW w:w="5947" w:type="dxa"/>
        <w:tblInd w:w="1129" w:type="dxa"/>
        <w:tblLook w:val="04A0" w:firstRow="1" w:lastRow="0" w:firstColumn="1" w:lastColumn="0" w:noHBand="0" w:noVBand="1"/>
      </w:tblPr>
      <w:tblGrid>
        <w:gridCol w:w="963"/>
        <w:gridCol w:w="2619"/>
        <w:gridCol w:w="2365"/>
      </w:tblGrid>
      <w:tr w:rsidRPr="003010EE" w:rsidR="001E11AF" w:rsidTr="00773D06" w14:paraId="19EACE37" w14:textId="77777777">
        <w:trPr>
          <w:trHeight w:val="300"/>
        </w:trPr>
        <w:tc>
          <w:tcPr>
            <w:tcW w:w="963" w:type="dxa"/>
          </w:tcPr>
          <w:p w:rsidRPr="003010EE" w:rsidR="001E11AF" w:rsidP="00773D06" w:rsidRDefault="001E11AF" w14:paraId="0E5F7EA2" w14:textId="77777777">
            <w:pPr>
              <w:pStyle w:val="Default"/>
              <w:rPr>
                <w:rFonts w:ascii="Times New Roman" w:cs="Times New Roman"/>
                <w:color w:val="000000" w:themeColor="text1"/>
                <w:sz w:val="21"/>
                <w:szCs w:val="21"/>
                <w:lang w:eastAsia="zh-TW"/>
              </w:rPr>
            </w:pPr>
            <w:bookmarkStart w:name="_Hlk92381999" w:id="261"/>
            <w:r w:rsidRPr="003010EE">
              <w:rPr>
                <w:rFonts w:ascii="Times New Roman" w:cs="Times New Roman"/>
                <w:color w:val="000000" w:themeColor="text1"/>
                <w:sz w:val="21"/>
                <w:szCs w:val="21"/>
                <w:lang w:eastAsia="zh-TW"/>
              </w:rPr>
              <w:t>配置</w:t>
            </w:r>
          </w:p>
        </w:tc>
        <w:tc>
          <w:tcPr>
            <w:tcW w:w="2619" w:type="dxa"/>
          </w:tcPr>
          <w:p w:rsidRPr="003010EE" w:rsidR="001E11AF" w:rsidP="00773D06" w:rsidRDefault="001E11AF" w14:paraId="0089B46B" w14:textId="77777777">
            <w:pPr>
              <w:pStyle w:val="Default"/>
              <w:rPr>
                <w:rFonts w:ascii="Times New Roman" w:cs="Times New Roman"/>
                <w:color w:val="000000" w:themeColor="text1"/>
                <w:sz w:val="21"/>
                <w:szCs w:val="21"/>
                <w:lang w:eastAsia="zh-TW"/>
              </w:rPr>
            </w:pPr>
            <w:r w:rsidRPr="003010EE">
              <w:rPr>
                <w:rFonts w:ascii="Times New Roman" w:cs="Times New Roman"/>
                <w:color w:val="000000" w:themeColor="text1"/>
                <w:sz w:val="21"/>
                <w:szCs w:val="21"/>
                <w:lang w:eastAsia="zh-TW"/>
              </w:rPr>
              <w:t>操作系统</w:t>
            </w:r>
          </w:p>
        </w:tc>
        <w:tc>
          <w:tcPr>
            <w:tcW w:w="2365" w:type="dxa"/>
          </w:tcPr>
          <w:p w:rsidRPr="003010EE" w:rsidR="001E11AF" w:rsidP="00773D06" w:rsidRDefault="001E11AF" w14:paraId="3DDB1CC0" w14:textId="77777777">
            <w:pPr>
              <w:pStyle w:val="Default"/>
              <w:rPr>
                <w:rFonts w:ascii="Times New Roman" w:cs="Times New Roman"/>
                <w:color w:val="000000" w:themeColor="text1"/>
                <w:sz w:val="21"/>
                <w:szCs w:val="21"/>
                <w:lang w:eastAsia="zh-TW"/>
              </w:rPr>
            </w:pPr>
            <w:r w:rsidRPr="003010EE">
              <w:rPr>
                <w:rFonts w:ascii="Times New Roman" w:cs="Times New Roman"/>
                <w:color w:val="000000" w:themeColor="text1"/>
                <w:sz w:val="21"/>
                <w:szCs w:val="21"/>
                <w:lang w:eastAsia="zh-TW"/>
              </w:rPr>
              <w:t>CUDA</w:t>
            </w:r>
          </w:p>
        </w:tc>
      </w:tr>
      <w:tr w:rsidRPr="003010EE" w:rsidR="001E11AF" w:rsidTr="00773D06" w14:paraId="07E7A6EB" w14:textId="77777777">
        <w:trPr>
          <w:trHeight w:val="300"/>
        </w:trPr>
        <w:tc>
          <w:tcPr>
            <w:tcW w:w="963" w:type="dxa"/>
          </w:tcPr>
          <w:p w:rsidRPr="003010EE" w:rsidR="001E11AF" w:rsidP="00773D06" w:rsidRDefault="001E11AF" w14:paraId="5FF5D877" w14:textId="77777777">
            <w:pPr>
              <w:pStyle w:val="Default"/>
              <w:rPr>
                <w:rFonts w:ascii="Times New Roman" w:cs="Times New Roman"/>
                <w:color w:val="000000" w:themeColor="text1"/>
                <w:sz w:val="21"/>
                <w:szCs w:val="21"/>
                <w:lang w:eastAsia="zh-TW"/>
              </w:rPr>
            </w:pPr>
            <w:r w:rsidRPr="003010EE">
              <w:rPr>
                <w:rFonts w:ascii="Times New Roman" w:cs="Times New Roman"/>
                <w:color w:val="000000" w:themeColor="text1"/>
                <w:sz w:val="21"/>
                <w:szCs w:val="21"/>
                <w:lang w:eastAsia="zh-TW"/>
              </w:rPr>
              <w:t>要求</w:t>
            </w:r>
          </w:p>
        </w:tc>
        <w:tc>
          <w:tcPr>
            <w:tcW w:w="2619" w:type="dxa"/>
          </w:tcPr>
          <w:p w:rsidRPr="003010EE" w:rsidR="001E11AF" w:rsidP="00773D06" w:rsidRDefault="001E11AF" w14:paraId="757E27D1" w14:textId="77777777">
            <w:pPr>
              <w:pStyle w:val="Default"/>
              <w:rPr>
                <w:rFonts w:ascii="Times New Roman" w:cs="Times New Roman"/>
                <w:color w:val="000000" w:themeColor="text1"/>
                <w:sz w:val="21"/>
                <w:szCs w:val="21"/>
                <w:lang w:eastAsia="zh-TW"/>
              </w:rPr>
            </w:pPr>
            <w:r w:rsidRPr="003010EE">
              <w:rPr>
                <w:rFonts w:ascii="Times New Roman" w:cs="Times New Roman"/>
                <w:color w:val="000000" w:themeColor="text1"/>
                <w:sz w:val="21"/>
                <w:szCs w:val="21"/>
                <w:lang w:eastAsia="zh-TW"/>
              </w:rPr>
              <w:t>Ubuntu 24.04LTS</w:t>
            </w:r>
            <w:r w:rsidRPr="003010EE">
              <w:rPr>
                <w:rFonts w:ascii="Times New Roman" w:cs="Times New Roman"/>
                <w:color w:val="000000" w:themeColor="text1"/>
                <w:sz w:val="21"/>
                <w:szCs w:val="21"/>
                <w:lang w:eastAsia="zh-TW"/>
              </w:rPr>
              <w:t>（</w:t>
            </w:r>
            <w:r w:rsidRPr="003010EE">
              <w:rPr>
                <w:rFonts w:ascii="Times New Roman" w:cs="Times New Roman"/>
                <w:color w:val="000000" w:themeColor="text1"/>
                <w:sz w:val="21"/>
                <w:szCs w:val="21"/>
                <w:lang w:eastAsia="zh-TW"/>
              </w:rPr>
              <w:t>64</w:t>
            </w:r>
            <w:r w:rsidRPr="003010EE">
              <w:rPr>
                <w:rFonts w:ascii="Times New Roman" w:cs="Times New Roman"/>
                <w:color w:val="000000" w:themeColor="text1"/>
                <w:sz w:val="21"/>
                <w:szCs w:val="21"/>
                <w:lang w:eastAsia="zh-TW"/>
              </w:rPr>
              <w:t>位）</w:t>
            </w:r>
          </w:p>
        </w:tc>
        <w:tc>
          <w:tcPr>
            <w:tcW w:w="2365" w:type="dxa"/>
          </w:tcPr>
          <w:p w:rsidRPr="003010EE" w:rsidR="001E11AF" w:rsidP="00773D06" w:rsidRDefault="001E11AF" w14:paraId="03CA6DEC" w14:textId="77777777">
            <w:pPr>
              <w:pStyle w:val="Default"/>
              <w:rPr>
                <w:rFonts w:ascii="Times New Roman" w:cs="Times New Roman"/>
                <w:color w:val="000000" w:themeColor="text1"/>
                <w:sz w:val="21"/>
                <w:szCs w:val="21"/>
                <w:lang w:eastAsia="zh-TW"/>
              </w:rPr>
            </w:pPr>
            <w:r w:rsidRPr="003010EE">
              <w:rPr>
                <w:rFonts w:ascii="Times New Roman" w:cs="Times New Roman"/>
                <w:color w:val="000000" w:themeColor="text1"/>
                <w:sz w:val="21"/>
                <w:szCs w:val="21"/>
                <w:lang w:eastAsia="zh-TW"/>
              </w:rPr>
              <w:t>12.6</w:t>
            </w:r>
          </w:p>
        </w:tc>
      </w:tr>
      <w:bookmarkEnd w:id="261"/>
    </w:tbl>
    <w:p w:rsidRPr="003010EE" w:rsidR="001E11AF" w:rsidP="001E11AF" w:rsidRDefault="001E11AF" w14:paraId="5CFB30FA" w14:textId="77777777">
      <w:pPr>
        <w:spacing w:line="360" w:lineRule="auto"/>
        <w:ind w:left="1050" w:leftChars="200" w:hanging="630" w:hangingChars="300"/>
        <w:rPr>
          <w:color w:val="000000" w:themeColor="text1"/>
          <w:szCs w:val="21"/>
        </w:rPr>
      </w:pPr>
    </w:p>
    <w:p w:rsidRPr="003010EE" w:rsidR="001E11AF" w:rsidP="001E11AF" w:rsidRDefault="001E11AF" w14:paraId="2B92DC16" w14:textId="77777777">
      <w:pPr>
        <w:overflowPunct w:val="0"/>
        <w:autoSpaceDE w:val="0"/>
        <w:autoSpaceDN w:val="0"/>
        <w:adjustRightInd w:val="0"/>
        <w:spacing w:line="360" w:lineRule="auto"/>
        <w:textAlignment w:val="baseline"/>
        <w:outlineLvl w:val="2"/>
        <w:rPr>
          <w:color w:val="000000" w:themeColor="text1"/>
          <w:lang w:val="en-GB"/>
        </w:rPr>
      </w:pPr>
      <w:r w:rsidRPr="003010EE">
        <w:rPr>
          <w:color w:val="000000" w:themeColor="text1"/>
          <w:lang w:val="en-GB"/>
        </w:rPr>
        <w:t>3</w:t>
      </w:r>
      <w:r w:rsidRPr="003010EE">
        <w:rPr>
          <w:color w:val="000000" w:themeColor="text1"/>
          <w:lang w:val="en-GB"/>
        </w:rPr>
        <w:t>）用户端配置</w:t>
      </w:r>
    </w:p>
    <w:p w:rsidRPr="003010EE" w:rsidR="001E11AF" w:rsidP="001E11AF" w:rsidRDefault="001E11AF" w14:paraId="3C11F5BC" w14:textId="77777777">
      <w:pPr>
        <w:spacing w:line="360" w:lineRule="auto"/>
        <w:ind w:left="1470" w:leftChars="400" w:hanging="630" w:hangingChars="300"/>
        <w:jc w:val="center"/>
        <w:rPr>
          <w:color w:val="000000" w:themeColor="text1"/>
          <w:szCs w:val="21"/>
          <w:lang w:eastAsia="zh-TW"/>
        </w:rPr>
      </w:pPr>
      <w:r w:rsidRPr="003010EE">
        <w:rPr>
          <w:color w:val="000000" w:themeColor="text1"/>
          <w:szCs w:val="21"/>
        </w:rPr>
        <w:t>表</w:t>
      </w:r>
      <w:r w:rsidRPr="003010EE">
        <w:rPr>
          <w:color w:val="000000" w:themeColor="text1"/>
          <w:szCs w:val="21"/>
        </w:rPr>
        <w:t xml:space="preserve">3 </w:t>
      </w:r>
      <w:r w:rsidRPr="003010EE">
        <w:rPr>
          <w:color w:val="000000" w:themeColor="text1"/>
          <w:szCs w:val="21"/>
          <w:lang w:eastAsia="zh-TW"/>
        </w:rPr>
        <w:t>用户端配置要求</w:t>
      </w:r>
    </w:p>
    <w:tbl>
      <w:tblPr>
        <w:tblStyle w:val="af9"/>
        <w:tblW w:w="0" w:type="auto"/>
        <w:tblInd w:w="1129" w:type="dxa"/>
        <w:tblLook w:val="04A0" w:firstRow="1" w:lastRow="0" w:firstColumn="1" w:lastColumn="0" w:noHBand="0" w:noVBand="1"/>
      </w:tblPr>
      <w:tblGrid>
        <w:gridCol w:w="1843"/>
        <w:gridCol w:w="4111"/>
      </w:tblGrid>
      <w:tr w:rsidRPr="003010EE" w:rsidR="001E11AF" w:rsidTr="00773D06" w14:paraId="7A3B80B8" w14:textId="77777777">
        <w:tc>
          <w:tcPr>
            <w:tcW w:w="1843" w:type="dxa"/>
          </w:tcPr>
          <w:p w:rsidRPr="003010EE" w:rsidR="001E11AF" w:rsidP="00773D06" w:rsidRDefault="001E11AF" w14:paraId="180CFA8D" w14:textId="77777777">
            <w:pPr>
              <w:pStyle w:val="Default"/>
              <w:rPr>
                <w:rFonts w:ascii="Times New Roman" w:cs="Times New Roman"/>
                <w:color w:val="000000" w:themeColor="text1"/>
                <w:sz w:val="21"/>
                <w:szCs w:val="21"/>
                <w:lang w:eastAsia="zh-TW"/>
              </w:rPr>
            </w:pPr>
            <w:bookmarkStart w:name="_Hlk92382039" w:id="262"/>
            <w:r w:rsidRPr="003010EE">
              <w:rPr>
                <w:rFonts w:ascii="Times New Roman" w:cs="Times New Roman"/>
                <w:color w:val="000000" w:themeColor="text1"/>
                <w:sz w:val="21"/>
                <w:szCs w:val="21"/>
                <w:lang w:eastAsia="zh-TW"/>
              </w:rPr>
              <w:t>配置</w:t>
            </w:r>
          </w:p>
        </w:tc>
        <w:tc>
          <w:tcPr>
            <w:tcW w:w="4111" w:type="dxa"/>
          </w:tcPr>
          <w:p w:rsidRPr="003010EE" w:rsidR="001E11AF" w:rsidP="00773D06" w:rsidRDefault="001E11AF" w14:paraId="44F4B11D" w14:textId="77777777">
            <w:pPr>
              <w:pStyle w:val="Default"/>
              <w:rPr>
                <w:rFonts w:ascii="Times New Roman" w:cs="Times New Roman"/>
                <w:color w:val="000000" w:themeColor="text1"/>
                <w:sz w:val="21"/>
                <w:szCs w:val="21"/>
                <w:lang w:eastAsia="zh-TW"/>
              </w:rPr>
            </w:pPr>
            <w:r w:rsidRPr="003010EE">
              <w:rPr>
                <w:rFonts w:ascii="Times New Roman" w:cs="Times New Roman"/>
                <w:color w:val="000000" w:themeColor="text1"/>
                <w:sz w:val="21"/>
                <w:szCs w:val="21"/>
                <w:lang w:eastAsia="zh-TW"/>
              </w:rPr>
              <w:t>要求</w:t>
            </w:r>
          </w:p>
        </w:tc>
      </w:tr>
      <w:tr w:rsidRPr="003010EE" w:rsidR="001E11AF" w:rsidTr="00773D06" w14:paraId="6C575C1F" w14:textId="77777777">
        <w:tc>
          <w:tcPr>
            <w:tcW w:w="1843" w:type="dxa"/>
          </w:tcPr>
          <w:p w:rsidRPr="003010EE" w:rsidR="001E11AF" w:rsidP="00773D06" w:rsidRDefault="001E11AF" w14:paraId="57C61538" w14:textId="77777777">
            <w:pPr>
              <w:pStyle w:val="Default"/>
              <w:rPr>
                <w:rFonts w:ascii="Times New Roman" w:cs="Times New Roman"/>
                <w:color w:val="000000" w:themeColor="text1"/>
                <w:sz w:val="21"/>
                <w:szCs w:val="21"/>
                <w:lang w:eastAsia="zh-TW"/>
              </w:rPr>
            </w:pPr>
            <w:r w:rsidRPr="003010EE">
              <w:rPr>
                <w:rFonts w:ascii="Times New Roman" w:cs="Times New Roman"/>
                <w:color w:val="000000" w:themeColor="text1"/>
                <w:sz w:val="21"/>
                <w:szCs w:val="21"/>
                <w:lang w:eastAsia="zh-TW"/>
              </w:rPr>
              <w:t>CPU</w:t>
            </w:r>
          </w:p>
        </w:tc>
        <w:tc>
          <w:tcPr>
            <w:tcW w:w="4111" w:type="dxa"/>
          </w:tcPr>
          <w:p w:rsidRPr="003010EE" w:rsidR="001E11AF" w:rsidP="00773D06" w:rsidRDefault="001E11AF" w14:paraId="6528E147" w14:textId="77777777">
            <w:pPr>
              <w:pStyle w:val="Default"/>
              <w:rPr>
                <w:rFonts w:ascii="Times New Roman" w:cs="Times New Roman"/>
                <w:color w:val="000000" w:themeColor="text1"/>
                <w:sz w:val="21"/>
                <w:szCs w:val="21"/>
              </w:rPr>
            </w:pPr>
            <w:r w:rsidRPr="003010EE">
              <w:rPr>
                <w:rFonts w:ascii="Times New Roman" w:cs="Times New Roman"/>
                <w:color w:val="000000" w:themeColor="text1"/>
                <w:sz w:val="21"/>
                <w:szCs w:val="21"/>
              </w:rPr>
              <w:t>英特尔酷</w:t>
            </w:r>
            <w:proofErr w:type="gramStart"/>
            <w:r w:rsidRPr="003010EE">
              <w:rPr>
                <w:rFonts w:ascii="Times New Roman" w:cs="Times New Roman"/>
                <w:color w:val="000000" w:themeColor="text1"/>
                <w:sz w:val="21"/>
                <w:szCs w:val="21"/>
              </w:rPr>
              <w:t>睿</w:t>
            </w:r>
            <w:proofErr w:type="gramEnd"/>
            <w:r w:rsidRPr="003010EE">
              <w:rPr>
                <w:rFonts w:ascii="Times New Roman" w:cs="Times New Roman"/>
                <w:color w:val="000000" w:themeColor="text1"/>
                <w:sz w:val="21"/>
                <w:szCs w:val="21"/>
              </w:rPr>
              <w:t xml:space="preserve"> i5</w:t>
            </w:r>
            <w:r w:rsidRPr="003010EE">
              <w:rPr>
                <w:rFonts w:ascii="Times New Roman" w:cs="Times New Roman"/>
                <w:color w:val="000000" w:themeColor="text1"/>
                <w:sz w:val="21"/>
                <w:szCs w:val="21"/>
              </w:rPr>
              <w:t>及以上</w:t>
            </w:r>
          </w:p>
        </w:tc>
      </w:tr>
      <w:tr w:rsidRPr="003010EE" w:rsidR="001E11AF" w:rsidTr="00773D06" w14:paraId="4778DB59" w14:textId="77777777">
        <w:trPr>
          <w:trHeight w:val="325"/>
        </w:trPr>
        <w:tc>
          <w:tcPr>
            <w:tcW w:w="1843" w:type="dxa"/>
          </w:tcPr>
          <w:p w:rsidRPr="003010EE" w:rsidR="001E11AF" w:rsidP="00773D06" w:rsidRDefault="001E11AF" w14:paraId="6E7610B6" w14:textId="77777777">
            <w:pPr>
              <w:pStyle w:val="Default"/>
              <w:rPr>
                <w:rFonts w:ascii="Times New Roman" w:cs="Times New Roman"/>
                <w:color w:val="000000" w:themeColor="text1"/>
                <w:sz w:val="21"/>
                <w:szCs w:val="21"/>
                <w:lang w:eastAsia="zh-TW"/>
              </w:rPr>
            </w:pPr>
            <w:r w:rsidRPr="003010EE">
              <w:rPr>
                <w:rFonts w:ascii="Times New Roman" w:cs="Times New Roman"/>
                <w:color w:val="000000" w:themeColor="text1"/>
                <w:sz w:val="21"/>
                <w:szCs w:val="21"/>
                <w:lang w:eastAsia="zh-TW"/>
              </w:rPr>
              <w:t>内存</w:t>
            </w:r>
          </w:p>
        </w:tc>
        <w:tc>
          <w:tcPr>
            <w:tcW w:w="4111" w:type="dxa"/>
          </w:tcPr>
          <w:p w:rsidRPr="003010EE" w:rsidR="001E11AF" w:rsidP="00773D06" w:rsidRDefault="001E11AF" w14:paraId="426C1545" w14:textId="77777777">
            <w:pPr>
              <w:pStyle w:val="Default"/>
              <w:rPr>
                <w:rFonts w:ascii="Times New Roman" w:cs="Times New Roman"/>
                <w:color w:val="000000" w:themeColor="text1"/>
                <w:sz w:val="21"/>
                <w:szCs w:val="21"/>
                <w:lang w:eastAsia="zh-TW"/>
              </w:rPr>
            </w:pPr>
            <w:r w:rsidRPr="003010EE">
              <w:rPr>
                <w:rFonts w:ascii="Times New Roman" w:cs="Times New Roman"/>
                <w:color w:val="000000" w:themeColor="text1"/>
                <w:sz w:val="21"/>
                <w:szCs w:val="21"/>
                <w:lang w:eastAsia="zh-TW"/>
              </w:rPr>
              <w:t>至少</w:t>
            </w:r>
            <w:r w:rsidRPr="003010EE">
              <w:rPr>
                <w:rFonts w:ascii="Times New Roman" w:cs="Times New Roman"/>
                <w:color w:val="000000" w:themeColor="text1"/>
                <w:sz w:val="21"/>
                <w:szCs w:val="21"/>
                <w:lang w:eastAsia="zh-TW"/>
              </w:rPr>
              <w:t>16GB</w:t>
            </w:r>
          </w:p>
        </w:tc>
      </w:tr>
      <w:tr w:rsidRPr="003010EE" w:rsidR="001E11AF" w:rsidTr="00773D06" w14:paraId="214E0EAF" w14:textId="77777777">
        <w:tc>
          <w:tcPr>
            <w:tcW w:w="1843" w:type="dxa"/>
          </w:tcPr>
          <w:p w:rsidRPr="003010EE" w:rsidR="001E11AF" w:rsidP="00773D06" w:rsidRDefault="001E11AF" w14:paraId="0283B2A9" w14:textId="77777777">
            <w:pPr>
              <w:pStyle w:val="Default"/>
              <w:rPr>
                <w:rFonts w:ascii="Times New Roman" w:cs="Times New Roman"/>
                <w:color w:val="000000" w:themeColor="text1"/>
                <w:sz w:val="21"/>
                <w:szCs w:val="21"/>
                <w:lang w:eastAsia="zh-TW"/>
              </w:rPr>
            </w:pPr>
            <w:r w:rsidRPr="003010EE">
              <w:rPr>
                <w:rFonts w:ascii="Times New Roman" w:cs="Times New Roman"/>
                <w:color w:val="000000" w:themeColor="text1"/>
                <w:sz w:val="21"/>
                <w:szCs w:val="21"/>
                <w:lang w:eastAsia="zh-TW"/>
              </w:rPr>
              <w:t>显示器分辨率</w:t>
            </w:r>
          </w:p>
        </w:tc>
        <w:tc>
          <w:tcPr>
            <w:tcW w:w="4111" w:type="dxa"/>
          </w:tcPr>
          <w:p w:rsidRPr="003010EE" w:rsidR="001E11AF" w:rsidP="00773D06" w:rsidRDefault="001E11AF" w14:paraId="1169C242" w14:textId="77777777">
            <w:pPr>
              <w:pStyle w:val="Default"/>
              <w:rPr>
                <w:rFonts w:ascii="Times New Roman" w:cs="Times New Roman"/>
                <w:color w:val="000000" w:themeColor="text1"/>
                <w:sz w:val="21"/>
                <w:szCs w:val="21"/>
                <w:lang w:eastAsia="zh-TW"/>
              </w:rPr>
            </w:pPr>
            <w:r w:rsidRPr="003010EE">
              <w:rPr>
                <w:rFonts w:ascii="Times New Roman" w:cs="Times New Roman"/>
                <w:color w:val="000000" w:themeColor="text1"/>
                <w:sz w:val="21"/>
                <w:szCs w:val="21"/>
                <w:lang w:eastAsia="zh-TW"/>
              </w:rPr>
              <w:t>1920*1080</w:t>
            </w:r>
          </w:p>
        </w:tc>
      </w:tr>
      <w:tr w:rsidRPr="003010EE" w:rsidR="001E11AF" w:rsidTr="00773D06" w14:paraId="115B97CD" w14:textId="77777777">
        <w:tc>
          <w:tcPr>
            <w:tcW w:w="1843" w:type="dxa"/>
          </w:tcPr>
          <w:p w:rsidRPr="003010EE" w:rsidR="001E11AF" w:rsidP="00773D06" w:rsidRDefault="001E11AF" w14:paraId="4A961C9A" w14:textId="77777777">
            <w:pPr>
              <w:pStyle w:val="Default"/>
              <w:rPr>
                <w:rFonts w:ascii="Times New Roman" w:cs="Times New Roman"/>
                <w:color w:val="000000" w:themeColor="text1"/>
                <w:sz w:val="21"/>
                <w:szCs w:val="21"/>
                <w:lang w:eastAsia="zh-TW"/>
              </w:rPr>
            </w:pPr>
            <w:r w:rsidRPr="003010EE">
              <w:rPr>
                <w:rFonts w:ascii="Times New Roman" w:cs="Times New Roman"/>
                <w:color w:val="000000" w:themeColor="text1"/>
                <w:sz w:val="21"/>
                <w:szCs w:val="21"/>
              </w:rPr>
              <w:t>操作系统</w:t>
            </w:r>
          </w:p>
        </w:tc>
        <w:tc>
          <w:tcPr>
            <w:tcW w:w="4111" w:type="dxa"/>
          </w:tcPr>
          <w:p w:rsidRPr="003010EE" w:rsidR="001E11AF" w:rsidP="00773D06" w:rsidRDefault="001E11AF" w14:paraId="7BD40F4B" w14:textId="77777777">
            <w:pPr>
              <w:spacing w:line="276" w:lineRule="auto"/>
              <w:rPr>
                <w:color w:val="000000" w:themeColor="text1"/>
                <w:szCs w:val="21"/>
              </w:rPr>
            </w:pPr>
            <w:r w:rsidRPr="003010EE">
              <w:rPr>
                <w:color w:val="000000" w:themeColor="text1"/>
                <w:szCs w:val="21"/>
                <w:lang w:eastAsia="zh-TW"/>
              </w:rPr>
              <w:t xml:space="preserve">Windows 10 </w:t>
            </w:r>
            <w:r w:rsidRPr="003010EE">
              <w:rPr>
                <w:color w:val="000000" w:themeColor="text1"/>
                <w:szCs w:val="21"/>
                <w:lang w:eastAsia="zh-TW"/>
              </w:rPr>
              <w:t>专业版（</w:t>
            </w:r>
            <w:r w:rsidRPr="003010EE">
              <w:rPr>
                <w:color w:val="000000" w:themeColor="text1"/>
                <w:szCs w:val="21"/>
                <w:lang w:eastAsia="zh-TW"/>
              </w:rPr>
              <w:t>64</w:t>
            </w:r>
            <w:r w:rsidRPr="003010EE">
              <w:rPr>
                <w:color w:val="000000" w:themeColor="text1"/>
                <w:szCs w:val="21"/>
                <w:lang w:eastAsia="zh-TW"/>
              </w:rPr>
              <w:t>位）</w:t>
            </w:r>
            <w:r w:rsidRPr="003010EE">
              <w:rPr>
                <w:color w:val="000000" w:themeColor="text1"/>
                <w:szCs w:val="21"/>
              </w:rPr>
              <w:t>及兼容版本</w:t>
            </w:r>
          </w:p>
        </w:tc>
      </w:tr>
      <w:tr w:rsidRPr="003010EE" w:rsidR="001E11AF" w:rsidTr="00773D06" w14:paraId="411446EC" w14:textId="77777777">
        <w:tc>
          <w:tcPr>
            <w:tcW w:w="1843" w:type="dxa"/>
          </w:tcPr>
          <w:p w:rsidRPr="003010EE" w:rsidR="001E11AF" w:rsidP="00773D06" w:rsidRDefault="001E11AF" w14:paraId="01DB4827" w14:textId="77777777">
            <w:pPr>
              <w:pStyle w:val="Default"/>
              <w:rPr>
                <w:rFonts w:ascii="Times New Roman" w:cs="Times New Roman"/>
                <w:color w:val="000000" w:themeColor="text1"/>
                <w:sz w:val="21"/>
                <w:szCs w:val="21"/>
                <w:lang w:eastAsia="zh-TW"/>
              </w:rPr>
            </w:pPr>
            <w:r w:rsidRPr="003010EE">
              <w:rPr>
                <w:rFonts w:ascii="Times New Roman" w:cs="Times New Roman"/>
                <w:color w:val="000000" w:themeColor="text1"/>
                <w:sz w:val="21"/>
                <w:szCs w:val="21"/>
              </w:rPr>
              <w:t>浏览器</w:t>
            </w:r>
          </w:p>
        </w:tc>
        <w:tc>
          <w:tcPr>
            <w:tcW w:w="4111" w:type="dxa"/>
          </w:tcPr>
          <w:p w:rsidRPr="003010EE" w:rsidR="001E11AF" w:rsidP="00773D06" w:rsidRDefault="001E11AF" w14:paraId="546BA7E1" w14:textId="18B6BB0A">
            <w:pPr>
              <w:rPr>
                <w:color w:val="000000" w:themeColor="text1"/>
                <w:szCs w:val="21"/>
              </w:rPr>
            </w:pPr>
            <w:r w:rsidRPr="003010EE">
              <w:rPr>
                <w:color w:val="000000" w:themeColor="text1"/>
                <w:szCs w:val="21"/>
                <w:lang w:eastAsia="zh-TW"/>
              </w:rPr>
              <w:t xml:space="preserve">Chrome </w:t>
            </w:r>
            <w:r w:rsidR="00B3260A">
              <w:rPr>
                <w:rFonts w:hint="eastAsia"/>
                <w:color w:val="000000" w:themeColor="text1"/>
                <w:szCs w:val="21"/>
              </w:rPr>
              <w:t>96</w:t>
            </w:r>
            <w:r w:rsidRPr="003010EE">
              <w:rPr>
                <w:color w:val="000000" w:themeColor="text1"/>
                <w:szCs w:val="21"/>
                <w:lang w:eastAsia="zh-TW"/>
              </w:rPr>
              <w:t>.0</w:t>
            </w:r>
            <w:r w:rsidRPr="003010EE">
              <w:rPr>
                <w:color w:val="000000" w:themeColor="text1"/>
                <w:szCs w:val="21"/>
                <w:lang w:eastAsia="zh-TW"/>
              </w:rPr>
              <w:t>及兼容版本</w:t>
            </w:r>
          </w:p>
        </w:tc>
      </w:tr>
      <w:bookmarkEnd w:id="262"/>
    </w:tbl>
    <w:p w:rsidRPr="003010EE" w:rsidR="001E11AF" w:rsidP="001E11AF" w:rsidRDefault="001E11AF" w14:paraId="41F19098" w14:textId="77777777">
      <w:pPr>
        <w:pStyle w:val="Default"/>
        <w:rPr>
          <w:rFonts w:ascii="Times New Roman" w:cs="Times New Roman"/>
          <w:color w:val="000000" w:themeColor="text1"/>
          <w:lang w:val="en-GB"/>
        </w:rPr>
      </w:pPr>
    </w:p>
    <w:p w:rsidRPr="003010EE" w:rsidR="001E11AF" w:rsidP="001E11AF" w:rsidRDefault="001E11AF" w14:paraId="6B44EE48" w14:textId="77777777">
      <w:pPr>
        <w:overflowPunct w:val="0"/>
        <w:autoSpaceDE w:val="0"/>
        <w:autoSpaceDN w:val="0"/>
        <w:adjustRightInd w:val="0"/>
        <w:spacing w:line="360" w:lineRule="auto"/>
        <w:textAlignment w:val="baseline"/>
        <w:outlineLvl w:val="2"/>
        <w:rPr>
          <w:color w:val="000000" w:themeColor="text1"/>
          <w:lang w:val="en-GB"/>
        </w:rPr>
      </w:pPr>
      <w:r w:rsidRPr="003010EE">
        <w:rPr>
          <w:color w:val="000000" w:themeColor="text1"/>
          <w:lang w:val="en-GB"/>
        </w:rPr>
        <w:t>4</w:t>
      </w:r>
      <w:r w:rsidRPr="003010EE">
        <w:rPr>
          <w:color w:val="000000" w:themeColor="text1"/>
          <w:lang w:val="en-GB"/>
        </w:rPr>
        <w:t>）服务器及用户端网络条件</w:t>
      </w:r>
    </w:p>
    <w:bookmarkEnd w:id="254"/>
    <w:bookmarkEnd w:id="255"/>
    <w:bookmarkEnd w:id="256"/>
    <w:bookmarkEnd w:id="257"/>
    <w:bookmarkEnd w:id="258"/>
    <w:bookmarkEnd w:id="259"/>
    <w:p w:rsidRPr="003010EE" w:rsidR="001E11AF" w:rsidP="001E11AF" w:rsidRDefault="001E11AF" w14:paraId="4E7642E8" w14:textId="77777777">
      <w:pPr>
        <w:pStyle w:val="Default"/>
        <w:jc w:val="center"/>
        <w:rPr>
          <w:rFonts w:ascii="Times New Roman" w:cs="Times New Roman"/>
          <w:color w:val="000000" w:themeColor="text1"/>
        </w:rPr>
      </w:pPr>
      <w:r w:rsidRPr="003010EE">
        <w:rPr>
          <w:rFonts w:ascii="Times New Roman" w:cs="Times New Roman"/>
          <w:color w:val="000000" w:themeColor="text1"/>
          <w:sz w:val="21"/>
          <w:szCs w:val="21"/>
        </w:rPr>
        <w:t>表</w:t>
      </w:r>
      <w:r w:rsidRPr="003010EE">
        <w:rPr>
          <w:rFonts w:ascii="Times New Roman" w:cs="Times New Roman"/>
          <w:color w:val="000000" w:themeColor="text1"/>
          <w:sz w:val="21"/>
          <w:szCs w:val="21"/>
        </w:rPr>
        <w:t xml:space="preserve">4 </w:t>
      </w:r>
      <w:r w:rsidRPr="003010EE">
        <w:rPr>
          <w:rFonts w:ascii="Times New Roman" w:cs="Times New Roman"/>
          <w:color w:val="000000" w:themeColor="text1"/>
          <w:sz w:val="21"/>
          <w:szCs w:val="21"/>
        </w:rPr>
        <w:t>网络要求</w:t>
      </w:r>
    </w:p>
    <w:tbl>
      <w:tblPr>
        <w:tblW w:w="0" w:type="dxa"/>
        <w:tblInd w:w="8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60"/>
        <w:gridCol w:w="2910"/>
        <w:gridCol w:w="2925"/>
      </w:tblGrid>
      <w:tr w:rsidRPr="0015052B" w:rsidR="0015052B" w:rsidTr="0015052B" w14:paraId="209B802A" w14:textId="77777777">
        <w:trPr>
          <w:trHeight w:val="300"/>
        </w:trPr>
        <w:tc>
          <w:tcPr>
            <w:tcW w:w="1560" w:type="dxa"/>
            <w:hideMark/>
          </w:tcPr>
          <w:p w:rsidRPr="0015052B" w:rsidR="0015052B" w:rsidP="00834224" w:rsidRDefault="0015052B" w14:paraId="7CAB7BC9" w14:textId="77777777">
            <w:pPr>
              <w:pStyle w:val="Default"/>
              <w:ind w:left="105" w:leftChars="50"/>
              <w:jc w:val="both"/>
              <w:rPr>
                <w:rFonts w:ascii="Times New Roman" w:cs="Times New Roman"/>
                <w:color w:val="000000" w:themeColor="text1"/>
                <w:sz w:val="21"/>
                <w:szCs w:val="21"/>
                <w:lang w:eastAsia="zh-TW"/>
              </w:rPr>
            </w:pPr>
            <w:r w:rsidRPr="0015052B">
              <w:rPr>
                <w:rFonts w:ascii="Times New Roman" w:cs="Times New Roman"/>
                <w:color w:val="000000" w:themeColor="text1"/>
                <w:sz w:val="21"/>
                <w:szCs w:val="21"/>
                <w:lang w:eastAsia="zh-TW"/>
              </w:rPr>
              <w:t>配置</w:t>
            </w:r>
            <w:r w:rsidRPr="0015052B">
              <w:rPr>
                <w:rFonts w:ascii="Times New Roman" w:cs="Times New Roman"/>
                <w:color w:val="000000" w:themeColor="text1"/>
                <w:sz w:val="21"/>
                <w:szCs w:val="21"/>
                <w:lang w:eastAsia="zh-TW"/>
              </w:rPr>
              <w:t> </w:t>
            </w:r>
          </w:p>
        </w:tc>
        <w:tc>
          <w:tcPr>
            <w:tcW w:w="5835" w:type="dxa"/>
            <w:gridSpan w:val="2"/>
            <w:hideMark/>
          </w:tcPr>
          <w:p w:rsidRPr="0015052B" w:rsidR="0015052B" w:rsidP="00834224" w:rsidRDefault="0015052B" w14:paraId="59B8C647" w14:textId="77777777">
            <w:pPr>
              <w:pStyle w:val="Default"/>
              <w:ind w:left="105" w:leftChars="50"/>
              <w:jc w:val="both"/>
              <w:rPr>
                <w:rFonts w:ascii="Times New Roman" w:cs="Times New Roman"/>
                <w:color w:val="000000" w:themeColor="text1"/>
                <w:sz w:val="21"/>
                <w:szCs w:val="21"/>
                <w:lang w:eastAsia="zh-TW"/>
              </w:rPr>
            </w:pPr>
            <w:r w:rsidRPr="0015052B">
              <w:rPr>
                <w:rFonts w:ascii="Times New Roman" w:cs="Times New Roman"/>
                <w:color w:val="000000" w:themeColor="text1"/>
                <w:sz w:val="21"/>
                <w:szCs w:val="21"/>
                <w:lang w:eastAsia="zh-TW"/>
              </w:rPr>
              <w:t>要求</w:t>
            </w:r>
            <w:r w:rsidRPr="0015052B">
              <w:rPr>
                <w:rFonts w:ascii="Times New Roman" w:cs="Times New Roman"/>
                <w:color w:val="000000" w:themeColor="text1"/>
                <w:sz w:val="21"/>
                <w:szCs w:val="21"/>
                <w:lang w:eastAsia="zh-TW"/>
              </w:rPr>
              <w:t> </w:t>
            </w:r>
          </w:p>
        </w:tc>
      </w:tr>
      <w:tr w:rsidRPr="0015052B" w:rsidR="0015052B" w:rsidTr="0015052B" w14:paraId="54EBDF0F" w14:textId="77777777">
        <w:trPr>
          <w:trHeight w:val="300"/>
        </w:trPr>
        <w:tc>
          <w:tcPr>
            <w:tcW w:w="1560" w:type="dxa"/>
            <w:hideMark/>
          </w:tcPr>
          <w:p w:rsidRPr="0015052B" w:rsidR="0015052B" w:rsidP="00834224" w:rsidRDefault="0015052B" w14:paraId="08909418" w14:textId="77777777">
            <w:pPr>
              <w:pStyle w:val="Default"/>
              <w:ind w:left="105" w:leftChars="50"/>
              <w:jc w:val="both"/>
              <w:rPr>
                <w:rFonts w:ascii="Times New Roman" w:cs="Times New Roman"/>
                <w:color w:val="000000" w:themeColor="text1"/>
                <w:sz w:val="21"/>
                <w:szCs w:val="21"/>
                <w:lang w:eastAsia="zh-TW"/>
              </w:rPr>
            </w:pPr>
            <w:r w:rsidRPr="0015052B">
              <w:rPr>
                <w:rFonts w:ascii="Times New Roman" w:cs="Times New Roman"/>
                <w:color w:val="000000" w:themeColor="text1"/>
                <w:sz w:val="21"/>
                <w:szCs w:val="21"/>
                <w:lang w:eastAsia="zh-TW"/>
              </w:rPr>
              <w:t>网络类型</w:t>
            </w:r>
            <w:r w:rsidRPr="0015052B">
              <w:rPr>
                <w:rFonts w:ascii="Times New Roman" w:cs="Times New Roman"/>
                <w:color w:val="000000" w:themeColor="text1"/>
                <w:sz w:val="21"/>
                <w:szCs w:val="21"/>
                <w:lang w:eastAsia="zh-TW"/>
              </w:rPr>
              <w:t> </w:t>
            </w:r>
          </w:p>
        </w:tc>
        <w:tc>
          <w:tcPr>
            <w:tcW w:w="2910" w:type="dxa"/>
            <w:hideMark/>
          </w:tcPr>
          <w:p w:rsidRPr="0015052B" w:rsidR="0015052B" w:rsidP="00834224" w:rsidRDefault="0015052B" w14:paraId="2D8DFF1D" w14:textId="77777777">
            <w:pPr>
              <w:pStyle w:val="Default"/>
              <w:ind w:left="105" w:leftChars="50"/>
              <w:jc w:val="both"/>
              <w:rPr>
                <w:rFonts w:ascii="Times New Roman" w:cs="Times New Roman"/>
                <w:color w:val="000000" w:themeColor="text1"/>
                <w:sz w:val="21"/>
                <w:szCs w:val="21"/>
                <w:lang w:eastAsia="zh-TW"/>
              </w:rPr>
            </w:pPr>
            <w:r w:rsidRPr="0015052B">
              <w:rPr>
                <w:rFonts w:hint="eastAsia" w:ascii="Times New Roman" w:cs="Times New Roman"/>
                <w:color w:val="000000" w:themeColor="text1"/>
                <w:sz w:val="21"/>
                <w:szCs w:val="21"/>
                <w:lang w:eastAsia="zh-TW"/>
              </w:rPr>
              <w:t>局域网</w:t>
            </w:r>
            <w:r w:rsidRPr="0015052B">
              <w:rPr>
                <w:rFonts w:hint="eastAsia" w:ascii="Times New Roman" w:cs="Times New Roman"/>
                <w:color w:val="000000" w:themeColor="text1"/>
                <w:sz w:val="21"/>
                <w:szCs w:val="21"/>
                <w:lang w:eastAsia="zh-TW"/>
              </w:rPr>
              <w:t> </w:t>
            </w:r>
          </w:p>
        </w:tc>
        <w:tc>
          <w:tcPr>
            <w:tcW w:w="2910" w:type="dxa"/>
            <w:hideMark/>
          </w:tcPr>
          <w:p w:rsidRPr="0015052B" w:rsidR="0015052B" w:rsidP="00834224" w:rsidRDefault="0015052B" w14:paraId="3B80BD53" w14:textId="77777777">
            <w:pPr>
              <w:pStyle w:val="Default"/>
              <w:ind w:left="105" w:leftChars="50"/>
              <w:jc w:val="both"/>
              <w:rPr>
                <w:rFonts w:ascii="Times New Roman" w:cs="Times New Roman"/>
                <w:color w:val="000000" w:themeColor="text1"/>
                <w:sz w:val="21"/>
                <w:szCs w:val="21"/>
                <w:lang w:eastAsia="zh-TW"/>
              </w:rPr>
            </w:pPr>
            <w:r w:rsidRPr="0015052B">
              <w:rPr>
                <w:rFonts w:hint="eastAsia" w:ascii="Times New Roman" w:cs="Times New Roman"/>
                <w:color w:val="000000" w:themeColor="text1"/>
                <w:sz w:val="21"/>
                <w:szCs w:val="21"/>
                <w:lang w:eastAsia="zh-TW"/>
              </w:rPr>
              <w:t>广域网</w:t>
            </w:r>
            <w:r w:rsidRPr="0015052B">
              <w:rPr>
                <w:rFonts w:hint="eastAsia" w:ascii="Times New Roman" w:cs="Times New Roman"/>
                <w:color w:val="000000" w:themeColor="text1"/>
                <w:sz w:val="21"/>
                <w:szCs w:val="21"/>
                <w:lang w:eastAsia="zh-TW"/>
              </w:rPr>
              <w:t> </w:t>
            </w:r>
          </w:p>
        </w:tc>
      </w:tr>
      <w:tr w:rsidRPr="0015052B" w:rsidR="0015052B" w:rsidTr="0015052B" w14:paraId="2F5CF9C9" w14:textId="77777777">
        <w:trPr>
          <w:trHeight w:val="300"/>
        </w:trPr>
        <w:tc>
          <w:tcPr>
            <w:tcW w:w="1560" w:type="dxa"/>
            <w:hideMark/>
          </w:tcPr>
          <w:p w:rsidRPr="0015052B" w:rsidR="0015052B" w:rsidP="00834224" w:rsidRDefault="0015052B" w14:paraId="77D92E58" w14:textId="77777777">
            <w:pPr>
              <w:pStyle w:val="Default"/>
              <w:ind w:left="105" w:leftChars="50"/>
              <w:jc w:val="both"/>
              <w:rPr>
                <w:rFonts w:ascii="Times New Roman" w:cs="Times New Roman"/>
                <w:color w:val="000000" w:themeColor="text1"/>
                <w:sz w:val="21"/>
                <w:szCs w:val="21"/>
                <w:lang w:eastAsia="zh-TW"/>
              </w:rPr>
            </w:pPr>
            <w:r w:rsidRPr="0015052B">
              <w:rPr>
                <w:rFonts w:ascii="Times New Roman" w:cs="Times New Roman"/>
                <w:color w:val="000000" w:themeColor="text1"/>
                <w:sz w:val="21"/>
                <w:szCs w:val="21"/>
                <w:lang w:eastAsia="zh-TW"/>
              </w:rPr>
              <w:t>带宽</w:t>
            </w:r>
            <w:r w:rsidRPr="0015052B">
              <w:rPr>
                <w:rFonts w:ascii="Times New Roman" w:cs="Times New Roman"/>
                <w:color w:val="000000" w:themeColor="text1"/>
                <w:sz w:val="21"/>
                <w:szCs w:val="21"/>
                <w:lang w:eastAsia="zh-TW"/>
              </w:rPr>
              <w:t> </w:t>
            </w:r>
          </w:p>
        </w:tc>
        <w:tc>
          <w:tcPr>
            <w:tcW w:w="2910" w:type="dxa"/>
            <w:hideMark/>
          </w:tcPr>
          <w:p w:rsidRPr="0015052B" w:rsidR="0015052B" w:rsidP="00834224" w:rsidRDefault="0015052B" w14:paraId="61D3D563" w14:textId="77777777">
            <w:pPr>
              <w:pStyle w:val="Default"/>
              <w:ind w:left="105" w:leftChars="50"/>
              <w:jc w:val="both"/>
              <w:rPr>
                <w:rFonts w:ascii="Times New Roman" w:cs="Times New Roman"/>
                <w:color w:val="000000" w:themeColor="text1"/>
                <w:sz w:val="21"/>
                <w:szCs w:val="21"/>
                <w:lang w:eastAsia="zh-TW"/>
              </w:rPr>
            </w:pPr>
            <w:r w:rsidRPr="0015052B">
              <w:rPr>
                <w:rFonts w:ascii="Times New Roman" w:cs="Times New Roman"/>
                <w:color w:val="000000" w:themeColor="text1"/>
                <w:sz w:val="21"/>
                <w:szCs w:val="21"/>
                <w:lang w:eastAsia="zh-TW"/>
              </w:rPr>
              <w:t>100Mbps</w:t>
            </w:r>
            <w:r w:rsidRPr="0015052B">
              <w:rPr>
                <w:rFonts w:hint="eastAsia" w:ascii="Times New Roman" w:cs="Times New Roman"/>
                <w:color w:val="000000" w:themeColor="text1"/>
                <w:sz w:val="21"/>
                <w:szCs w:val="21"/>
                <w:lang w:eastAsia="zh-TW"/>
              </w:rPr>
              <w:t>及以上</w:t>
            </w:r>
            <w:r w:rsidRPr="0015052B">
              <w:rPr>
                <w:rFonts w:hint="eastAsia" w:ascii="Times New Roman" w:cs="Times New Roman"/>
                <w:color w:val="000000" w:themeColor="text1"/>
                <w:sz w:val="21"/>
                <w:szCs w:val="21"/>
                <w:lang w:eastAsia="zh-TW"/>
              </w:rPr>
              <w:t> </w:t>
            </w:r>
          </w:p>
        </w:tc>
        <w:tc>
          <w:tcPr>
            <w:tcW w:w="2910" w:type="dxa"/>
            <w:hideMark/>
          </w:tcPr>
          <w:p w:rsidRPr="0015052B" w:rsidR="0015052B" w:rsidP="00834224" w:rsidRDefault="0015052B" w14:paraId="16AE14B4" w14:textId="77777777">
            <w:pPr>
              <w:pStyle w:val="Default"/>
              <w:ind w:left="105" w:leftChars="50"/>
              <w:jc w:val="both"/>
              <w:rPr>
                <w:rFonts w:ascii="Times New Roman" w:cs="Times New Roman"/>
                <w:color w:val="000000" w:themeColor="text1"/>
                <w:sz w:val="21"/>
                <w:szCs w:val="21"/>
                <w:lang w:eastAsia="zh-TW"/>
              </w:rPr>
            </w:pPr>
            <w:r w:rsidRPr="0015052B">
              <w:rPr>
                <w:rFonts w:ascii="Times New Roman" w:cs="Times New Roman"/>
                <w:color w:val="000000" w:themeColor="text1"/>
                <w:sz w:val="21"/>
                <w:szCs w:val="21"/>
                <w:lang w:eastAsia="zh-TW"/>
              </w:rPr>
              <w:t>1000Mbps</w:t>
            </w:r>
            <w:r w:rsidRPr="0015052B">
              <w:rPr>
                <w:rFonts w:hint="eastAsia" w:ascii="Times New Roman" w:cs="Times New Roman"/>
                <w:color w:val="000000" w:themeColor="text1"/>
                <w:sz w:val="21"/>
                <w:szCs w:val="21"/>
                <w:lang w:eastAsia="zh-TW"/>
              </w:rPr>
              <w:t>及以上</w:t>
            </w:r>
            <w:r w:rsidRPr="0015052B">
              <w:rPr>
                <w:rFonts w:hint="eastAsia" w:ascii="Times New Roman" w:cs="Times New Roman"/>
                <w:color w:val="000000" w:themeColor="text1"/>
                <w:sz w:val="21"/>
                <w:szCs w:val="21"/>
                <w:lang w:eastAsia="zh-TW"/>
              </w:rPr>
              <w:t> </w:t>
            </w:r>
          </w:p>
        </w:tc>
      </w:tr>
    </w:tbl>
    <w:p w:rsidRPr="003010EE" w:rsidR="00753AE2" w:rsidP="00753AE2" w:rsidRDefault="00753AE2" w14:paraId="424DAE51" w14:textId="77777777">
      <w:pPr>
        <w:rPr>
          <w:kern w:val="0"/>
        </w:rPr>
      </w:pPr>
      <w:bookmarkStart w:name="_Hlk496285791" w:id="263"/>
      <w:r w:rsidRPr="003010EE">
        <w:rPr>
          <w:kern w:val="0"/>
        </w:rPr>
        <w:t>e.</w:t>
      </w:r>
      <w:r w:rsidRPr="003010EE">
        <w:rPr>
          <w:kern w:val="0"/>
        </w:rPr>
        <w:t>测试设备需求：</w:t>
      </w:r>
    </w:p>
    <w:tbl>
      <w:tblPr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657"/>
        <w:gridCol w:w="4346"/>
        <w:gridCol w:w="1287"/>
      </w:tblGrid>
      <w:tr w:rsidRPr="003010EE" w:rsidR="00753AE2" w:rsidTr="006A022D" w14:paraId="7AF8C46C" w14:textId="77777777">
        <w:trPr>
          <w:jc w:val="center"/>
        </w:trPr>
        <w:tc>
          <w:tcPr>
            <w:tcW w:w="2657" w:type="dxa"/>
            <w:shd w:val="clear" w:color="auto" w:fill="A6A6A6" w:themeFill="background1" w:themeFillShade="A6"/>
            <w:vAlign w:val="center"/>
          </w:tcPr>
          <w:p w:rsidRPr="003010EE" w:rsidR="00753AE2" w:rsidP="006A022D" w:rsidRDefault="00753AE2" w14:paraId="3925307E" w14:textId="77777777">
            <w:pPr>
              <w:jc w:val="center"/>
              <w:rPr>
                <w:b/>
                <w:bCs/>
                <w:szCs w:val="21"/>
              </w:rPr>
            </w:pPr>
            <w:r w:rsidRPr="003010EE">
              <w:rPr>
                <w:b/>
                <w:bCs/>
                <w:szCs w:val="21"/>
              </w:rPr>
              <w:t>设备</w:t>
            </w:r>
          </w:p>
        </w:tc>
        <w:tc>
          <w:tcPr>
            <w:tcW w:w="4346" w:type="dxa"/>
            <w:shd w:val="clear" w:color="auto" w:fill="A6A6A6" w:themeFill="background1" w:themeFillShade="A6"/>
            <w:vAlign w:val="center"/>
          </w:tcPr>
          <w:p w:rsidRPr="003010EE" w:rsidR="00753AE2" w:rsidP="006A022D" w:rsidRDefault="00753AE2" w14:paraId="62C22E29" w14:textId="77777777">
            <w:pPr>
              <w:jc w:val="left"/>
              <w:rPr>
                <w:b/>
                <w:bCs/>
                <w:szCs w:val="21"/>
              </w:rPr>
            </w:pPr>
            <w:r w:rsidRPr="003010EE">
              <w:rPr>
                <w:b/>
                <w:bCs/>
                <w:szCs w:val="21"/>
              </w:rPr>
              <w:t>设备信息</w:t>
            </w:r>
          </w:p>
        </w:tc>
        <w:tc>
          <w:tcPr>
            <w:tcW w:w="1287" w:type="dxa"/>
            <w:shd w:val="clear" w:color="auto" w:fill="A6A6A6" w:themeFill="background1" w:themeFillShade="A6"/>
            <w:vAlign w:val="center"/>
          </w:tcPr>
          <w:p w:rsidRPr="003010EE" w:rsidR="00753AE2" w:rsidP="006A022D" w:rsidRDefault="00753AE2" w14:paraId="4E71B34F" w14:textId="77777777">
            <w:pPr>
              <w:jc w:val="center"/>
              <w:rPr>
                <w:b/>
                <w:bCs/>
                <w:szCs w:val="21"/>
              </w:rPr>
            </w:pPr>
            <w:r w:rsidRPr="003010EE">
              <w:rPr>
                <w:b/>
                <w:bCs/>
                <w:szCs w:val="21"/>
              </w:rPr>
              <w:t>数量</w:t>
            </w:r>
          </w:p>
        </w:tc>
      </w:tr>
      <w:tr w:rsidRPr="003010EE" w:rsidR="00753AE2" w:rsidTr="006A022D" w14:paraId="3751842F" w14:textId="77777777">
        <w:trPr>
          <w:jc w:val="center"/>
        </w:trPr>
        <w:tc>
          <w:tcPr>
            <w:tcW w:w="2657" w:type="dxa"/>
            <w:vAlign w:val="center"/>
          </w:tcPr>
          <w:p w:rsidRPr="003010EE" w:rsidR="00753AE2" w:rsidP="006A022D" w:rsidRDefault="00753AE2" w14:paraId="34946490" w14:textId="77777777">
            <w:pPr>
              <w:widowControl/>
              <w:jc w:val="center"/>
              <w:rPr>
                <w:kern w:val="0"/>
              </w:rPr>
            </w:pPr>
            <w:r w:rsidRPr="003010EE">
              <w:rPr>
                <w:szCs w:val="21"/>
              </w:rPr>
              <w:t>用户端</w:t>
            </w:r>
          </w:p>
        </w:tc>
        <w:tc>
          <w:tcPr>
            <w:tcW w:w="4346" w:type="dxa"/>
            <w:vAlign w:val="center"/>
          </w:tcPr>
          <w:p w:rsidRPr="003010EE" w:rsidR="00753AE2" w:rsidP="00A02DD1" w:rsidRDefault="00753AE2" w14:paraId="3BE2AF92" w14:textId="77777777">
            <w:pPr>
              <w:widowControl/>
              <w:spacing w:line="360" w:lineRule="auto"/>
              <w:jc w:val="left"/>
              <w:rPr>
                <w:kern w:val="0"/>
              </w:rPr>
            </w:pPr>
            <w:r w:rsidRPr="003010EE">
              <w:rPr>
                <w:kern w:val="0"/>
              </w:rPr>
              <w:t>操作系统：</w:t>
            </w:r>
            <w:r w:rsidRPr="003010EE">
              <w:rPr>
                <w:color w:val="000000" w:themeColor="text1"/>
                <w:szCs w:val="21"/>
                <w:lang w:eastAsia="zh-TW"/>
              </w:rPr>
              <w:t xml:space="preserve">Windows10 </w:t>
            </w:r>
            <w:r w:rsidRPr="003010EE">
              <w:rPr>
                <w:color w:val="000000" w:themeColor="text1"/>
                <w:szCs w:val="21"/>
                <w:lang w:eastAsia="zh-TW"/>
              </w:rPr>
              <w:t>专业版</w:t>
            </w:r>
            <w:r w:rsidRPr="003010EE">
              <w:t>及兼容版本</w:t>
            </w:r>
          </w:p>
          <w:p w:rsidRPr="003010EE" w:rsidR="00753AE2" w:rsidP="00A02DD1" w:rsidRDefault="00753AE2" w14:paraId="027643EB" w14:textId="77777777">
            <w:pPr>
              <w:widowControl/>
              <w:spacing w:line="360" w:lineRule="auto"/>
              <w:jc w:val="left"/>
              <w:rPr>
                <w:color w:val="000000" w:themeColor="text1"/>
                <w:szCs w:val="21"/>
                <w:lang w:eastAsia="zh-TW"/>
              </w:rPr>
            </w:pPr>
            <w:r w:rsidRPr="003010EE">
              <w:rPr>
                <w:kern w:val="0"/>
              </w:rPr>
              <w:t>CPU</w:t>
            </w:r>
            <w:r w:rsidRPr="003010EE">
              <w:rPr>
                <w:kern w:val="0"/>
              </w:rPr>
              <w:t>：</w:t>
            </w:r>
            <w:r w:rsidRPr="003010EE">
              <w:rPr>
                <w:color w:val="000000" w:themeColor="text1"/>
                <w:szCs w:val="21"/>
                <w:lang w:eastAsia="zh-TW"/>
              </w:rPr>
              <w:t>Intel Core i5</w:t>
            </w:r>
            <w:r w:rsidRPr="003010EE">
              <w:rPr>
                <w:color w:val="000000" w:themeColor="text1"/>
                <w:szCs w:val="21"/>
                <w:lang w:eastAsia="zh-TW"/>
              </w:rPr>
              <w:t>及以上</w:t>
            </w:r>
          </w:p>
          <w:p w:rsidRPr="003010EE" w:rsidR="00753AE2" w:rsidP="00A02DD1" w:rsidRDefault="00753AE2" w14:paraId="0E18339D" w14:textId="701DBFFD">
            <w:pPr>
              <w:widowControl/>
              <w:spacing w:line="360" w:lineRule="auto"/>
              <w:jc w:val="left"/>
              <w:rPr>
                <w:kern w:val="0"/>
              </w:rPr>
            </w:pPr>
            <w:r w:rsidRPr="003010EE">
              <w:rPr>
                <w:kern w:val="0"/>
              </w:rPr>
              <w:t>内存：</w:t>
            </w:r>
            <w:r w:rsidRPr="003010EE">
              <w:rPr>
                <w:color w:val="000000" w:themeColor="text1"/>
                <w:szCs w:val="21"/>
                <w:lang w:eastAsia="zh-TW"/>
              </w:rPr>
              <w:t>至少</w:t>
            </w:r>
            <w:r w:rsidRPr="003010EE">
              <w:rPr>
                <w:kern w:val="0"/>
              </w:rPr>
              <w:t>16G</w:t>
            </w:r>
            <w:r w:rsidRPr="003010EE" w:rsidR="001E11AF">
              <w:rPr>
                <w:kern w:val="0"/>
              </w:rPr>
              <w:t>B</w:t>
            </w:r>
          </w:p>
          <w:p w:rsidRPr="003010EE" w:rsidR="00753AE2" w:rsidP="00A02DD1" w:rsidRDefault="00753AE2" w14:paraId="5180CC14" w14:textId="77777777">
            <w:pPr>
              <w:pStyle w:val="26"/>
              <w:ind w:firstLine="0" w:firstLineChars="0"/>
              <w:rPr>
                <w:lang w:eastAsia="zh-TW"/>
              </w:rPr>
            </w:pPr>
            <w:r w:rsidRPr="003010EE">
              <w:t>显示器分辨率：</w:t>
            </w:r>
            <w:r w:rsidRPr="003010EE">
              <w:t>1920*1080</w:t>
            </w:r>
          </w:p>
          <w:p w:rsidRPr="00A559D5" w:rsidR="0015052B" w:rsidP="0015052B" w:rsidRDefault="00753AE2" w14:paraId="4A833A80" w14:textId="7C0AD708">
            <w:pPr>
              <w:spacing w:line="360" w:lineRule="auto"/>
              <w:rPr>
                <w:bCs/>
                <w:szCs w:val="21"/>
              </w:rPr>
            </w:pPr>
            <w:r w:rsidRPr="003010EE">
              <w:rPr>
                <w:kern w:val="0"/>
              </w:rPr>
              <w:t>浏览器：</w:t>
            </w:r>
            <w:r w:rsidRPr="00080E15" w:rsidR="0015052B">
              <w:rPr>
                <w:bCs/>
                <w:szCs w:val="21"/>
              </w:rPr>
              <w:t xml:space="preserve">Chrome </w:t>
            </w:r>
            <w:r w:rsidRPr="000E14E4" w:rsidR="00833F60">
              <w:rPr>
                <w:color w:val="000000"/>
                <w:szCs w:val="21"/>
              </w:rPr>
              <w:t>96.0.4664.45</w:t>
            </w:r>
            <w:r w:rsidR="00833F60">
              <w:rPr>
                <w:rFonts w:hint="eastAsia"/>
                <w:color w:val="000000"/>
                <w:szCs w:val="21"/>
              </w:rPr>
              <w:t>、</w:t>
            </w:r>
            <w:r w:rsidRPr="00A559D5" w:rsidR="0015052B">
              <w:rPr>
                <w:bCs/>
                <w:szCs w:val="21"/>
              </w:rPr>
              <w:t xml:space="preserve">137.0.1234.78 </w:t>
            </w:r>
          </w:p>
          <w:p w:rsidRPr="003010EE" w:rsidR="00753AE2" w:rsidP="0015052B" w:rsidRDefault="0015052B" w14:paraId="5521F507" w14:textId="2D948237">
            <w:pPr>
              <w:pStyle w:val="26"/>
              <w:ind w:firstLine="0" w:firstLineChars="0"/>
            </w:pPr>
            <w:r w:rsidRPr="00080E15">
              <w:rPr>
                <w:bCs/>
                <w:szCs w:val="21"/>
              </w:rPr>
              <w:t>版本</w:t>
            </w:r>
          </w:p>
        </w:tc>
        <w:tc>
          <w:tcPr>
            <w:tcW w:w="1287" w:type="dxa"/>
            <w:vAlign w:val="center"/>
          </w:tcPr>
          <w:p w:rsidRPr="003010EE" w:rsidR="00753AE2" w:rsidP="006A022D" w:rsidRDefault="00753AE2" w14:paraId="12C1FE9D" w14:textId="37847419">
            <w:pPr>
              <w:widowControl/>
              <w:jc w:val="center"/>
              <w:rPr>
                <w:kern w:val="0"/>
              </w:rPr>
            </w:pPr>
            <w:r w:rsidRPr="003010EE">
              <w:rPr>
                <w:kern w:val="0"/>
              </w:rPr>
              <w:t>2</w:t>
            </w:r>
            <w:r w:rsidRPr="003010EE">
              <w:rPr>
                <w:kern w:val="0"/>
              </w:rPr>
              <w:t>台</w:t>
            </w:r>
          </w:p>
        </w:tc>
      </w:tr>
      <w:tr w:rsidRPr="003010EE" w:rsidR="00753AE2" w:rsidTr="006A022D" w14:paraId="354AF6CE" w14:textId="77777777">
        <w:trPr>
          <w:jc w:val="center"/>
        </w:trPr>
        <w:tc>
          <w:tcPr>
            <w:tcW w:w="2657" w:type="dxa"/>
            <w:vAlign w:val="center"/>
          </w:tcPr>
          <w:p w:rsidRPr="003010EE" w:rsidR="00753AE2" w:rsidP="006A022D" w:rsidRDefault="00753AE2" w14:paraId="4D48CCED" w14:textId="77777777">
            <w:pPr>
              <w:widowControl/>
              <w:jc w:val="center"/>
              <w:rPr>
                <w:szCs w:val="21"/>
              </w:rPr>
            </w:pPr>
            <w:r w:rsidRPr="003010EE">
              <w:rPr>
                <w:szCs w:val="21"/>
              </w:rPr>
              <w:t>服务端</w:t>
            </w:r>
          </w:p>
        </w:tc>
        <w:tc>
          <w:tcPr>
            <w:tcW w:w="4346" w:type="dxa"/>
            <w:vAlign w:val="center"/>
          </w:tcPr>
          <w:p w:rsidRPr="003010EE" w:rsidR="00753AE2" w:rsidP="00A02DD1" w:rsidRDefault="00753AE2" w14:paraId="7CEA6F5E" w14:textId="0A494679">
            <w:pPr>
              <w:spacing w:line="360" w:lineRule="auto"/>
              <w:rPr>
                <w:color w:val="000000" w:themeColor="text1"/>
                <w:szCs w:val="21"/>
              </w:rPr>
            </w:pPr>
            <w:r w:rsidRPr="003010EE">
              <w:rPr>
                <w:szCs w:val="21"/>
              </w:rPr>
              <w:t>操作系统：</w:t>
            </w:r>
            <w:r w:rsidRPr="003010EE">
              <w:rPr>
                <w:color w:val="000000" w:themeColor="text1"/>
                <w:szCs w:val="21"/>
                <w:lang w:eastAsia="zh-TW"/>
              </w:rPr>
              <w:t xml:space="preserve">Ubuntu </w:t>
            </w:r>
            <w:r w:rsidRPr="003010EE" w:rsidR="002A5BAB">
              <w:rPr>
                <w:color w:val="000000" w:themeColor="text1"/>
                <w:szCs w:val="21"/>
              </w:rPr>
              <w:t>24</w:t>
            </w:r>
            <w:r w:rsidRPr="003010EE">
              <w:rPr>
                <w:color w:val="000000" w:themeColor="text1"/>
                <w:szCs w:val="21"/>
                <w:lang w:eastAsia="zh-TW"/>
              </w:rPr>
              <w:t>.04 LTS</w:t>
            </w:r>
            <w:r w:rsidRPr="003010EE">
              <w:rPr>
                <w:color w:val="000000" w:themeColor="text1"/>
                <w:szCs w:val="21"/>
                <w:lang w:eastAsia="zh-TW"/>
              </w:rPr>
              <w:t>（</w:t>
            </w:r>
            <w:r w:rsidRPr="003010EE">
              <w:rPr>
                <w:color w:val="000000" w:themeColor="text1"/>
                <w:szCs w:val="21"/>
                <w:lang w:eastAsia="zh-TW"/>
              </w:rPr>
              <w:t>64</w:t>
            </w:r>
            <w:r w:rsidRPr="003010EE">
              <w:rPr>
                <w:color w:val="000000" w:themeColor="text1"/>
                <w:szCs w:val="21"/>
                <w:lang w:eastAsia="zh-TW"/>
              </w:rPr>
              <w:t>位）</w:t>
            </w:r>
          </w:p>
          <w:p w:rsidRPr="003010EE" w:rsidR="00CA0B7D" w:rsidP="00A02DD1" w:rsidRDefault="00CA0B7D" w14:paraId="605DE225" w14:textId="4A8C8CCA">
            <w:pPr>
              <w:spacing w:line="360" w:lineRule="auto"/>
              <w:rPr>
                <w:szCs w:val="21"/>
              </w:rPr>
            </w:pPr>
            <w:r w:rsidRPr="003010EE">
              <w:rPr>
                <w:color w:val="000000" w:themeColor="text1"/>
                <w:szCs w:val="21"/>
              </w:rPr>
              <w:t>CUDA:12.6</w:t>
            </w:r>
          </w:p>
          <w:p w:rsidRPr="003010EE" w:rsidR="00753AE2" w:rsidP="00A02DD1" w:rsidRDefault="00753AE2" w14:paraId="48BF7018" w14:textId="56D89A6A">
            <w:pPr>
              <w:spacing w:line="360" w:lineRule="auto"/>
              <w:rPr>
                <w:szCs w:val="21"/>
              </w:rPr>
            </w:pPr>
            <w:r w:rsidRPr="003010EE">
              <w:rPr>
                <w:szCs w:val="21"/>
              </w:rPr>
              <w:t>内存：</w:t>
            </w:r>
            <w:r w:rsidRPr="003010EE">
              <w:rPr>
                <w:color w:val="000000" w:themeColor="text1"/>
                <w:szCs w:val="21"/>
                <w:lang w:eastAsia="zh-TW"/>
              </w:rPr>
              <w:t>容量至少为</w:t>
            </w:r>
            <w:r w:rsidRPr="003010EE" w:rsidR="00CA0B7D">
              <w:rPr>
                <w:color w:val="000000" w:themeColor="text1"/>
                <w:szCs w:val="21"/>
              </w:rPr>
              <w:t>64</w:t>
            </w:r>
            <w:r w:rsidRPr="003010EE">
              <w:rPr>
                <w:color w:val="000000" w:themeColor="text1"/>
                <w:szCs w:val="21"/>
                <w:lang w:eastAsia="zh-TW"/>
              </w:rPr>
              <w:t>G</w:t>
            </w:r>
          </w:p>
          <w:p w:rsidRPr="003010EE" w:rsidR="00753AE2" w:rsidP="00CA0B7D" w:rsidRDefault="00753AE2" w14:paraId="733C27CD" w14:textId="591C976B">
            <w:pPr>
              <w:spacing w:line="360" w:lineRule="auto"/>
              <w:ind w:left="630" w:hanging="630" w:hangingChars="300"/>
              <w:rPr>
                <w:color w:val="000000" w:themeColor="text1"/>
                <w:szCs w:val="21"/>
                <w:lang w:eastAsia="zh-TW"/>
              </w:rPr>
            </w:pPr>
            <w:r w:rsidRPr="003010EE">
              <w:rPr>
                <w:szCs w:val="21"/>
              </w:rPr>
              <w:t>CPU</w:t>
            </w:r>
            <w:r w:rsidRPr="003010EE">
              <w:rPr>
                <w:szCs w:val="21"/>
              </w:rPr>
              <w:t>：</w:t>
            </w:r>
            <w:r w:rsidRPr="003010EE" w:rsidR="00CA0B7D">
              <w:rPr>
                <w:color w:val="000000" w:themeColor="text1"/>
                <w:szCs w:val="21"/>
              </w:rPr>
              <w:t>主频：至少为</w:t>
            </w:r>
            <w:r w:rsidRPr="003010EE" w:rsidR="00CA0B7D">
              <w:rPr>
                <w:color w:val="000000" w:themeColor="text1"/>
                <w:szCs w:val="21"/>
              </w:rPr>
              <w:t>2GHz</w:t>
            </w:r>
            <w:r w:rsidRPr="003010EE" w:rsidR="00CA0B7D">
              <w:br/>
            </w:r>
            <w:r w:rsidRPr="003010EE" w:rsidR="00CA0B7D">
              <w:rPr>
                <w:color w:val="000000" w:themeColor="text1"/>
                <w:szCs w:val="21"/>
              </w:rPr>
              <w:t>核心数：</w:t>
            </w:r>
            <w:r w:rsidRPr="003010EE" w:rsidR="00CA0B7D">
              <w:rPr>
                <w:color w:val="000000" w:themeColor="text1"/>
                <w:szCs w:val="21"/>
              </w:rPr>
              <w:t>10</w:t>
            </w:r>
            <w:r w:rsidRPr="003010EE" w:rsidR="00CA0B7D">
              <w:rPr>
                <w:color w:val="000000" w:themeColor="text1"/>
                <w:szCs w:val="21"/>
              </w:rPr>
              <w:t>核</w:t>
            </w:r>
            <w:proofErr w:type="gramStart"/>
            <w:r w:rsidRPr="003010EE" w:rsidR="00CA0B7D">
              <w:rPr>
                <w:color w:val="000000" w:themeColor="text1"/>
                <w:szCs w:val="21"/>
              </w:rPr>
              <w:t>及以上</w:t>
            </w:r>
            <w:proofErr w:type="gramEnd"/>
            <w:r w:rsidRPr="003010EE" w:rsidR="00CA0B7D">
              <w:br/>
            </w:r>
            <w:r w:rsidRPr="003010EE" w:rsidR="00CA0B7D">
              <w:rPr>
                <w:color w:val="000000" w:themeColor="text1"/>
                <w:szCs w:val="21"/>
              </w:rPr>
              <w:t>指令集：</w:t>
            </w:r>
            <w:r w:rsidRPr="003010EE" w:rsidR="00CA0B7D">
              <w:rPr>
                <w:color w:val="000000" w:themeColor="text1"/>
                <w:szCs w:val="21"/>
              </w:rPr>
              <w:t>x86</w:t>
            </w:r>
            <w:r w:rsidRPr="003010EE" w:rsidR="00CA0B7D">
              <w:rPr>
                <w:color w:val="000000" w:themeColor="text1"/>
                <w:szCs w:val="21"/>
              </w:rPr>
              <w:t>指令集</w:t>
            </w:r>
          </w:p>
          <w:p w:rsidRPr="003010EE" w:rsidR="00CA0B7D" w:rsidP="00CA0B7D" w:rsidRDefault="00753AE2" w14:paraId="02485FF7" w14:textId="77777777">
            <w:pPr>
              <w:spacing w:line="276" w:lineRule="auto"/>
              <w:ind w:left="630" w:hanging="630" w:hangingChars="300"/>
              <w:rPr>
                <w:color w:val="000000" w:themeColor="text1"/>
                <w:szCs w:val="21"/>
              </w:rPr>
            </w:pPr>
            <w:r w:rsidRPr="003010EE">
              <w:rPr>
                <w:szCs w:val="21"/>
              </w:rPr>
              <w:t>GPU</w:t>
            </w:r>
            <w:r w:rsidRPr="003010EE">
              <w:rPr>
                <w:szCs w:val="21"/>
              </w:rPr>
              <w:t>：</w:t>
            </w:r>
            <w:r w:rsidRPr="003010EE" w:rsidR="00CA0B7D">
              <w:rPr>
                <w:color w:val="000000" w:themeColor="text1"/>
                <w:szCs w:val="21"/>
              </w:rPr>
              <w:t>厂商：</w:t>
            </w:r>
            <w:proofErr w:type="gramStart"/>
            <w:r w:rsidRPr="003010EE" w:rsidR="00CA0B7D">
              <w:rPr>
                <w:color w:val="000000" w:themeColor="text1"/>
                <w:szCs w:val="21"/>
              </w:rPr>
              <w:t>英伟达</w:t>
            </w:r>
            <w:proofErr w:type="gramEnd"/>
            <w:r w:rsidRPr="003010EE" w:rsidR="00CA0B7D">
              <w:br/>
            </w:r>
            <w:r w:rsidRPr="003010EE" w:rsidR="00CA0B7D">
              <w:rPr>
                <w:color w:val="000000" w:themeColor="text1"/>
                <w:szCs w:val="21"/>
              </w:rPr>
              <w:t>显存：至少</w:t>
            </w:r>
            <w:r w:rsidRPr="003010EE" w:rsidR="00CA0B7D">
              <w:rPr>
                <w:color w:val="000000" w:themeColor="text1"/>
                <w:szCs w:val="21"/>
              </w:rPr>
              <w:t>8GB</w:t>
            </w:r>
          </w:p>
          <w:p w:rsidRPr="003010EE" w:rsidR="00753AE2" w:rsidP="00CA0B7D" w:rsidRDefault="00CA0B7D" w14:paraId="65CFD091" w14:textId="2D9641A0">
            <w:pPr>
              <w:spacing w:line="360" w:lineRule="auto"/>
              <w:ind w:firstLine="630" w:firstLineChars="300"/>
              <w:rPr>
                <w:color w:val="000000" w:themeColor="text1"/>
                <w:szCs w:val="21"/>
              </w:rPr>
            </w:pPr>
            <w:r w:rsidRPr="003010EE">
              <w:rPr>
                <w:color w:val="000000" w:themeColor="text1"/>
                <w:szCs w:val="21"/>
              </w:rPr>
              <w:t>FP16</w:t>
            </w:r>
            <w:r w:rsidRPr="003010EE">
              <w:rPr>
                <w:color w:val="000000" w:themeColor="text1"/>
                <w:szCs w:val="21"/>
              </w:rPr>
              <w:t>计算性能：</w:t>
            </w:r>
            <w:r w:rsidRPr="003010EE">
              <w:rPr>
                <w:color w:val="000000" w:themeColor="text1"/>
                <w:szCs w:val="21"/>
              </w:rPr>
              <w:t>14TFLOPS</w:t>
            </w:r>
          </w:p>
          <w:p w:rsidRPr="003010EE" w:rsidR="00753AE2" w:rsidP="00A02DD1" w:rsidRDefault="00753AE2" w14:paraId="7081367F" w14:textId="1E12781A">
            <w:pPr>
              <w:spacing w:line="360" w:lineRule="auto"/>
              <w:rPr>
                <w:szCs w:val="21"/>
              </w:rPr>
            </w:pPr>
            <w:r w:rsidRPr="003010EE">
              <w:rPr>
                <w:szCs w:val="21"/>
              </w:rPr>
              <w:t>固态硬盘：</w:t>
            </w:r>
            <w:r w:rsidRPr="003010EE">
              <w:rPr>
                <w:color w:val="000000" w:themeColor="text1"/>
                <w:szCs w:val="21"/>
                <w:lang w:eastAsia="zh-TW"/>
              </w:rPr>
              <w:t>至少为</w:t>
            </w:r>
            <w:r w:rsidRPr="003010EE" w:rsidR="000D0F87">
              <w:t>500</w:t>
            </w:r>
            <w:r w:rsidRPr="003010EE">
              <w:t>G</w:t>
            </w:r>
            <w:r w:rsidRPr="003010EE">
              <w:rPr>
                <w:szCs w:val="21"/>
              </w:rPr>
              <w:t xml:space="preserve"> </w:t>
            </w:r>
          </w:p>
          <w:p w:rsidRPr="003010EE" w:rsidR="00753AE2" w:rsidP="00A02DD1" w:rsidRDefault="00753AE2" w14:paraId="28148E97" w14:textId="77777777">
            <w:pPr>
              <w:spacing w:line="360" w:lineRule="auto"/>
              <w:rPr>
                <w:szCs w:val="21"/>
              </w:rPr>
            </w:pPr>
            <w:r w:rsidRPr="003010EE">
              <w:rPr>
                <w:szCs w:val="21"/>
              </w:rPr>
              <w:t>存储盘：</w:t>
            </w:r>
            <w:r w:rsidRPr="003010EE">
              <w:rPr>
                <w:color w:val="000000" w:themeColor="text1"/>
                <w:szCs w:val="21"/>
                <w:lang w:eastAsia="zh-TW"/>
              </w:rPr>
              <w:t>至少为</w:t>
            </w:r>
            <w:r w:rsidRPr="003010EE">
              <w:t>3T</w:t>
            </w:r>
            <w:r w:rsidRPr="003010EE">
              <w:rPr>
                <w:szCs w:val="21"/>
              </w:rPr>
              <w:t xml:space="preserve"> </w:t>
            </w:r>
          </w:p>
          <w:p w:rsidRPr="003010EE" w:rsidR="00753AE2" w:rsidP="00A02DD1" w:rsidRDefault="00753AE2" w14:paraId="37AEF26D" w14:textId="77777777">
            <w:pPr>
              <w:spacing w:line="360" w:lineRule="auto"/>
              <w:rPr>
                <w:szCs w:val="21"/>
              </w:rPr>
            </w:pPr>
            <w:r w:rsidRPr="003010EE">
              <w:rPr>
                <w:szCs w:val="21"/>
              </w:rPr>
              <w:t>网卡：千兆</w:t>
            </w:r>
            <w:r w:rsidRPr="003010EE">
              <w:rPr>
                <w:szCs w:val="21"/>
              </w:rPr>
              <w:t>PCI-E</w:t>
            </w:r>
            <w:r w:rsidRPr="003010EE">
              <w:rPr>
                <w:szCs w:val="21"/>
              </w:rPr>
              <w:t>网卡</w:t>
            </w:r>
          </w:p>
        </w:tc>
        <w:tc>
          <w:tcPr>
            <w:tcW w:w="1287" w:type="dxa"/>
            <w:vAlign w:val="center"/>
          </w:tcPr>
          <w:p w:rsidRPr="003010EE" w:rsidR="00753AE2" w:rsidP="006A022D" w:rsidRDefault="00753AE2" w14:paraId="4D970295" w14:textId="77777777">
            <w:pPr>
              <w:widowControl/>
              <w:jc w:val="center"/>
              <w:rPr>
                <w:kern w:val="0"/>
              </w:rPr>
            </w:pPr>
            <w:r w:rsidRPr="003010EE">
              <w:rPr>
                <w:kern w:val="0"/>
              </w:rPr>
              <w:t>1</w:t>
            </w:r>
            <w:r w:rsidRPr="003010EE">
              <w:rPr>
                <w:kern w:val="0"/>
              </w:rPr>
              <w:t>台</w:t>
            </w:r>
          </w:p>
        </w:tc>
      </w:tr>
      <w:bookmarkEnd w:id="263"/>
    </w:tbl>
    <w:p w:rsidRPr="003010EE" w:rsidR="00753AE2" w:rsidP="00753AE2" w:rsidRDefault="00753AE2" w14:paraId="436093B9" w14:textId="7EFAFA96">
      <w:pPr>
        <w:rPr>
          <w:lang w:val="zh-CN"/>
        </w:rPr>
      </w:pPr>
    </w:p>
    <w:p w:rsidRPr="003010EE" w:rsidR="00D952F9" w:rsidRDefault="00000000" w14:paraId="6256FC82" w14:textId="77777777">
      <w:pPr>
        <w:pStyle w:val="1"/>
        <w:spacing w:before="0" w:beforeAutospacing="0" w:after="0" w:afterAutospacing="0"/>
        <w:rPr>
          <w:rFonts w:cs="Times New Roman"/>
        </w:rPr>
      </w:pPr>
      <w:bookmarkStart w:name="_Toc196216607" w:id="264"/>
      <w:bookmarkStart w:name="_Toc15062571" w:id="265"/>
      <w:bookmarkStart w:name="_Toc107233652" w:id="266"/>
      <w:bookmarkEnd w:id="252"/>
      <w:bookmarkEnd w:id="253"/>
      <w:r w:rsidRPr="003010EE">
        <w:rPr>
          <w:rFonts w:cs="Times New Roman"/>
        </w:rPr>
        <w:t>测试需要的条件</w:t>
      </w:r>
      <w:bookmarkEnd w:id="264"/>
      <w:bookmarkEnd w:id="265"/>
      <w:bookmarkEnd w:id="266"/>
    </w:p>
    <w:p w:rsidRPr="003010EE" w:rsidR="00D952F9" w:rsidRDefault="00000000" w14:paraId="3E220329" w14:textId="77777777">
      <w:pPr>
        <w:pStyle w:val="20"/>
        <w:numPr>
          <w:ilvl w:val="1"/>
          <w:numId w:val="3"/>
        </w:numPr>
        <w:spacing w:line="413" w:lineRule="auto"/>
      </w:pPr>
      <w:bookmarkStart w:name="_Toc15062572" w:id="267"/>
      <w:bookmarkStart w:name="_Toc107233653" w:id="268"/>
      <w:bookmarkStart w:name="_Toc196216608" w:id="269"/>
      <w:r w:rsidRPr="003010EE">
        <w:t>需要的文档</w:t>
      </w:r>
      <w:bookmarkStart w:name="_Toc106286283" w:id="270"/>
      <w:bookmarkStart w:name="_Toc106286284" w:id="271"/>
      <w:bookmarkStart w:name="_Toc106286282" w:id="272"/>
      <w:bookmarkEnd w:id="267"/>
      <w:bookmarkEnd w:id="268"/>
      <w:bookmarkEnd w:id="269"/>
      <w:bookmarkEnd w:id="270"/>
      <w:bookmarkEnd w:id="271"/>
      <w:bookmarkEnd w:id="272"/>
    </w:p>
    <w:p w:rsidRPr="003010EE" w:rsidR="00D952F9" w:rsidRDefault="00000000" w14:paraId="39E00001" w14:textId="77777777">
      <w:pPr>
        <w:spacing w:line="360" w:lineRule="auto"/>
        <w:ind w:left="420"/>
      </w:pPr>
      <w:r w:rsidRPr="003010EE">
        <w:t>《软件测试计划》</w:t>
      </w:r>
    </w:p>
    <w:p w:rsidRPr="003010EE" w:rsidR="00D952F9" w:rsidRDefault="00000000" w14:paraId="616D0479" w14:textId="77777777">
      <w:pPr>
        <w:spacing w:line="360" w:lineRule="auto"/>
        <w:ind w:left="420"/>
      </w:pPr>
      <w:r w:rsidRPr="003010EE">
        <w:t>《单元测试用例》</w:t>
      </w:r>
    </w:p>
    <w:p w:rsidRPr="003010EE" w:rsidR="00D952F9" w:rsidRDefault="00000000" w14:paraId="2E517531" w14:textId="77777777">
      <w:pPr>
        <w:spacing w:line="360" w:lineRule="auto"/>
        <w:ind w:left="420"/>
      </w:pPr>
      <w:r w:rsidRPr="003010EE">
        <w:t>《集成测试用例》</w:t>
      </w:r>
    </w:p>
    <w:p w:rsidRPr="003010EE" w:rsidR="00D952F9" w:rsidRDefault="00000000" w14:paraId="0609AD79" w14:textId="77777777">
      <w:pPr>
        <w:spacing w:line="360" w:lineRule="auto"/>
        <w:ind w:left="420"/>
      </w:pPr>
      <w:r w:rsidRPr="003010EE">
        <w:t>《系统测试用例》</w:t>
      </w:r>
    </w:p>
    <w:p w:rsidRPr="003010EE" w:rsidR="00D952F9" w:rsidRDefault="00000000" w14:paraId="3C50B82D" w14:textId="77777777">
      <w:pPr>
        <w:pStyle w:val="20"/>
        <w:numPr>
          <w:ilvl w:val="1"/>
          <w:numId w:val="3"/>
        </w:numPr>
        <w:spacing w:line="413" w:lineRule="auto"/>
      </w:pPr>
      <w:bookmarkStart w:name="_Toc196216609" w:id="273"/>
      <w:bookmarkStart w:name="_Toc107233654" w:id="274"/>
      <w:bookmarkStart w:name="_Toc15062573" w:id="275"/>
      <w:r w:rsidRPr="003010EE">
        <w:t>需要完成的任务</w:t>
      </w:r>
      <w:bookmarkEnd w:id="273"/>
      <w:bookmarkEnd w:id="274"/>
      <w:bookmarkEnd w:id="275"/>
    </w:p>
    <w:p w:rsidRPr="003010EE" w:rsidR="00D952F9" w:rsidRDefault="00000000" w14:paraId="7FB6592E" w14:textId="77777777">
      <w:pPr>
        <w:numPr>
          <w:ilvl w:val="0"/>
          <w:numId w:val="14"/>
        </w:numPr>
        <w:spacing w:line="360" w:lineRule="auto"/>
        <w:ind w:left="0" w:firstLine="420" w:firstLineChars="200"/>
      </w:pPr>
      <w:r w:rsidRPr="003010EE">
        <w:t>测试用例已经完成，根据测试用例逐项进行测试；</w:t>
      </w:r>
    </w:p>
    <w:p w:rsidRPr="003010EE" w:rsidR="00D952F9" w:rsidRDefault="00000000" w14:paraId="11883AD1" w14:textId="77777777">
      <w:pPr>
        <w:numPr>
          <w:ilvl w:val="0"/>
          <w:numId w:val="14"/>
        </w:numPr>
        <w:spacing w:line="360" w:lineRule="auto"/>
        <w:ind w:left="0" w:firstLine="420" w:firstLineChars="200"/>
      </w:pPr>
      <w:r w:rsidRPr="003010EE">
        <w:t>测试完毕，编写软件测试报告；</w:t>
      </w:r>
    </w:p>
    <w:p w:rsidRPr="003010EE" w:rsidR="00D952F9" w:rsidRDefault="00000000" w14:paraId="32451634" w14:textId="77777777">
      <w:pPr>
        <w:numPr>
          <w:ilvl w:val="0"/>
          <w:numId w:val="14"/>
        </w:numPr>
        <w:spacing w:line="360" w:lineRule="auto"/>
        <w:ind w:left="0" w:firstLine="420" w:firstLineChars="200"/>
      </w:pPr>
      <w:r w:rsidRPr="003010EE">
        <w:t>如发现软件缺陷，需填写软件缺陷及修复记录；</w:t>
      </w:r>
    </w:p>
    <w:p w:rsidRPr="003010EE" w:rsidR="00D952F9" w:rsidRDefault="00000000" w14:paraId="1F719E29" w14:textId="77777777">
      <w:pPr>
        <w:numPr>
          <w:ilvl w:val="0"/>
          <w:numId w:val="14"/>
        </w:numPr>
        <w:spacing w:line="360" w:lineRule="auto"/>
        <w:ind w:left="0" w:firstLine="420" w:firstLineChars="200"/>
      </w:pPr>
      <w:r w:rsidRPr="003010EE">
        <w:t>缺陷修复后进行复测，并在软件缺陷及修复记录中说明复测结果；</w:t>
      </w:r>
    </w:p>
    <w:p w:rsidRPr="003010EE" w:rsidR="00D952F9" w:rsidRDefault="00000000" w14:paraId="64CD597E" w14:textId="77777777">
      <w:pPr>
        <w:pStyle w:val="1"/>
        <w:spacing w:before="0" w:beforeAutospacing="0" w:after="0" w:afterAutospacing="0"/>
        <w:rPr>
          <w:rFonts w:cs="Times New Roman"/>
        </w:rPr>
      </w:pPr>
      <w:bookmarkStart w:name="_Toc107233655" w:id="276"/>
      <w:bookmarkStart w:name="_Toc15062574" w:id="277"/>
      <w:bookmarkStart w:name="_Toc196216610" w:id="278"/>
      <w:r w:rsidRPr="003010EE">
        <w:rPr>
          <w:rFonts w:cs="Times New Roman"/>
        </w:rPr>
        <w:t>角色和职责</w:t>
      </w:r>
      <w:bookmarkEnd w:id="276"/>
      <w:bookmarkEnd w:id="277"/>
      <w:bookmarkEnd w:id="278"/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384"/>
        <w:gridCol w:w="3119"/>
        <w:gridCol w:w="4013"/>
      </w:tblGrid>
      <w:tr w:rsidRPr="003010EE" w:rsidR="00D952F9" w14:paraId="42CCFED5" w14:textId="77777777">
        <w:tc>
          <w:tcPr>
            <w:tcW w:w="1384" w:type="dxa"/>
            <w:shd w:val="clear" w:color="auto" w:fill="BFBFBF" w:themeFill="background1" w:themeFillShade="BF"/>
          </w:tcPr>
          <w:p w:rsidRPr="003010EE" w:rsidR="00D952F9" w:rsidRDefault="00000000" w14:paraId="34EF255E" w14:textId="77777777">
            <w:pPr>
              <w:widowControl/>
              <w:spacing w:line="360" w:lineRule="auto"/>
              <w:jc w:val="left"/>
              <w:rPr>
                <w:kern w:val="0"/>
              </w:rPr>
            </w:pPr>
            <w:r w:rsidRPr="003010EE">
              <w:rPr>
                <w:kern w:val="0"/>
              </w:rPr>
              <w:t>人员</w:t>
            </w:r>
          </w:p>
        </w:tc>
        <w:tc>
          <w:tcPr>
            <w:tcW w:w="3119" w:type="dxa"/>
            <w:shd w:val="clear" w:color="auto" w:fill="BFBFBF" w:themeFill="background1" w:themeFillShade="BF"/>
          </w:tcPr>
          <w:p w:rsidRPr="003010EE" w:rsidR="00D952F9" w:rsidRDefault="00000000" w14:paraId="557964E2" w14:textId="77777777">
            <w:pPr>
              <w:widowControl/>
              <w:spacing w:line="360" w:lineRule="auto"/>
              <w:jc w:val="left"/>
              <w:rPr>
                <w:kern w:val="0"/>
              </w:rPr>
            </w:pPr>
            <w:r w:rsidRPr="003010EE">
              <w:rPr>
                <w:kern w:val="0"/>
              </w:rPr>
              <w:t>角色</w:t>
            </w:r>
          </w:p>
        </w:tc>
        <w:tc>
          <w:tcPr>
            <w:tcW w:w="4013" w:type="dxa"/>
            <w:shd w:val="clear" w:color="auto" w:fill="BFBFBF" w:themeFill="background1" w:themeFillShade="BF"/>
          </w:tcPr>
          <w:p w:rsidRPr="003010EE" w:rsidR="00D952F9" w:rsidRDefault="00000000" w14:paraId="2D2014DC" w14:textId="77777777">
            <w:pPr>
              <w:widowControl/>
              <w:spacing w:line="360" w:lineRule="auto"/>
              <w:jc w:val="left"/>
              <w:rPr>
                <w:kern w:val="0"/>
              </w:rPr>
            </w:pPr>
            <w:r w:rsidRPr="003010EE">
              <w:rPr>
                <w:kern w:val="0"/>
              </w:rPr>
              <w:t>职责</w:t>
            </w:r>
          </w:p>
        </w:tc>
      </w:tr>
      <w:tr w:rsidRPr="003010EE" w:rsidR="00D952F9" w14:paraId="23231923" w14:textId="77777777">
        <w:tc>
          <w:tcPr>
            <w:tcW w:w="1384" w:type="dxa"/>
          </w:tcPr>
          <w:p w:rsidRPr="003010EE" w:rsidR="00D952F9" w:rsidRDefault="00342AE1" w14:paraId="4D591316" w14:textId="089BC4AD">
            <w:pPr>
              <w:widowControl/>
              <w:spacing w:line="360" w:lineRule="auto"/>
              <w:jc w:val="left"/>
              <w:rPr>
                <w:kern w:val="0"/>
              </w:rPr>
            </w:pPr>
            <w:r w:rsidRPr="003010EE">
              <w:rPr>
                <w:color w:val="000000"/>
                <w:kern w:val="0"/>
                <w:szCs w:val="21"/>
              </w:rPr>
              <w:t>王小敏</w:t>
            </w:r>
          </w:p>
        </w:tc>
        <w:tc>
          <w:tcPr>
            <w:tcW w:w="3119" w:type="dxa"/>
          </w:tcPr>
          <w:p w:rsidRPr="003010EE" w:rsidR="00D952F9" w:rsidRDefault="00000000" w14:paraId="6D3E076F" w14:textId="77777777">
            <w:pPr>
              <w:widowControl/>
              <w:spacing w:line="360" w:lineRule="auto"/>
              <w:jc w:val="left"/>
              <w:rPr>
                <w:kern w:val="0"/>
              </w:rPr>
            </w:pPr>
            <w:r w:rsidRPr="003010EE">
              <w:rPr>
                <w:kern w:val="0"/>
              </w:rPr>
              <w:t>测试工程师</w:t>
            </w:r>
          </w:p>
        </w:tc>
        <w:tc>
          <w:tcPr>
            <w:tcW w:w="4013" w:type="dxa"/>
          </w:tcPr>
          <w:p w:rsidRPr="003010EE" w:rsidR="00D952F9" w:rsidRDefault="00000000" w14:paraId="7FB0225C" w14:textId="77777777">
            <w:pPr>
              <w:widowControl/>
              <w:spacing w:line="360" w:lineRule="auto"/>
              <w:jc w:val="left"/>
              <w:rPr>
                <w:kern w:val="0"/>
              </w:rPr>
            </w:pPr>
            <w:r w:rsidRPr="003010EE">
              <w:rPr>
                <w:kern w:val="0"/>
              </w:rPr>
              <w:t>编写《软件测试计划》</w:t>
            </w:r>
          </w:p>
        </w:tc>
      </w:tr>
      <w:tr w:rsidRPr="003010EE" w:rsidR="00342AE1" w14:paraId="1AB04CDE" w14:textId="77777777">
        <w:tc>
          <w:tcPr>
            <w:tcW w:w="1384" w:type="dxa"/>
          </w:tcPr>
          <w:p w:rsidRPr="003010EE" w:rsidR="00342AE1" w:rsidP="00342AE1" w:rsidRDefault="00342AE1" w14:paraId="148814FB" w14:textId="2BAD4578">
            <w:pPr>
              <w:widowControl/>
              <w:spacing w:line="360" w:lineRule="auto"/>
              <w:jc w:val="left"/>
              <w:rPr>
                <w:kern w:val="0"/>
              </w:rPr>
            </w:pPr>
            <w:r w:rsidRPr="003C79D5">
              <w:rPr>
                <w:color w:val="000000"/>
                <w:kern w:val="0"/>
                <w:szCs w:val="21"/>
              </w:rPr>
              <w:t>王小敏</w:t>
            </w:r>
          </w:p>
        </w:tc>
        <w:tc>
          <w:tcPr>
            <w:tcW w:w="3119" w:type="dxa"/>
          </w:tcPr>
          <w:p w:rsidRPr="003010EE" w:rsidR="00342AE1" w:rsidP="00342AE1" w:rsidRDefault="00342AE1" w14:paraId="43999CAD" w14:textId="77777777">
            <w:pPr>
              <w:widowControl/>
              <w:spacing w:line="360" w:lineRule="auto"/>
              <w:jc w:val="left"/>
              <w:rPr>
                <w:kern w:val="0"/>
              </w:rPr>
            </w:pPr>
            <w:r w:rsidRPr="003010EE">
              <w:rPr>
                <w:kern w:val="0"/>
              </w:rPr>
              <w:t>测试工程师</w:t>
            </w:r>
          </w:p>
        </w:tc>
        <w:tc>
          <w:tcPr>
            <w:tcW w:w="4013" w:type="dxa"/>
          </w:tcPr>
          <w:p w:rsidRPr="003010EE" w:rsidR="00342AE1" w:rsidP="00342AE1" w:rsidRDefault="00342AE1" w14:paraId="771C7B3A" w14:textId="77777777">
            <w:pPr>
              <w:widowControl/>
              <w:spacing w:line="360" w:lineRule="auto"/>
              <w:jc w:val="left"/>
              <w:rPr>
                <w:kern w:val="0"/>
              </w:rPr>
            </w:pPr>
            <w:r w:rsidRPr="003010EE">
              <w:rPr>
                <w:kern w:val="0"/>
              </w:rPr>
              <w:t>编写《</w:t>
            </w:r>
            <w:r w:rsidRPr="003010EE">
              <w:rPr>
                <w:color w:val="000000"/>
              </w:rPr>
              <w:t>评审记录（软件测试计划）</w:t>
            </w:r>
            <w:r w:rsidRPr="003010EE">
              <w:rPr>
                <w:kern w:val="0"/>
              </w:rPr>
              <w:t>》</w:t>
            </w:r>
          </w:p>
        </w:tc>
      </w:tr>
      <w:tr w:rsidRPr="003010EE" w:rsidR="00342AE1" w14:paraId="681AED04" w14:textId="77777777">
        <w:tc>
          <w:tcPr>
            <w:tcW w:w="1384" w:type="dxa"/>
          </w:tcPr>
          <w:p w:rsidRPr="003010EE" w:rsidR="00342AE1" w:rsidP="00342AE1" w:rsidRDefault="00342AE1" w14:paraId="7881B098" w14:textId="3B2A3F27">
            <w:pPr>
              <w:widowControl/>
              <w:spacing w:line="360" w:lineRule="auto"/>
              <w:jc w:val="left"/>
              <w:rPr>
                <w:kern w:val="0"/>
              </w:rPr>
            </w:pPr>
            <w:r w:rsidRPr="003C79D5">
              <w:rPr>
                <w:color w:val="000000"/>
                <w:kern w:val="0"/>
                <w:szCs w:val="21"/>
              </w:rPr>
              <w:t>王小敏</w:t>
            </w:r>
          </w:p>
        </w:tc>
        <w:tc>
          <w:tcPr>
            <w:tcW w:w="3119" w:type="dxa"/>
          </w:tcPr>
          <w:p w:rsidRPr="003010EE" w:rsidR="00342AE1" w:rsidP="00342AE1" w:rsidRDefault="00342AE1" w14:paraId="2260B028" w14:textId="77777777">
            <w:pPr>
              <w:widowControl/>
              <w:spacing w:line="360" w:lineRule="auto"/>
              <w:jc w:val="left"/>
              <w:rPr>
                <w:kern w:val="0"/>
              </w:rPr>
            </w:pPr>
            <w:r w:rsidRPr="003010EE">
              <w:rPr>
                <w:kern w:val="0"/>
              </w:rPr>
              <w:t>测试工程师</w:t>
            </w:r>
          </w:p>
        </w:tc>
        <w:tc>
          <w:tcPr>
            <w:tcW w:w="4013" w:type="dxa"/>
          </w:tcPr>
          <w:p w:rsidRPr="003010EE" w:rsidR="00342AE1" w:rsidP="00342AE1" w:rsidRDefault="00342AE1" w14:paraId="7252A899" w14:textId="77777777">
            <w:pPr>
              <w:widowControl/>
              <w:spacing w:line="360" w:lineRule="auto"/>
              <w:jc w:val="left"/>
              <w:rPr>
                <w:kern w:val="0"/>
              </w:rPr>
            </w:pPr>
            <w:r w:rsidRPr="003010EE">
              <w:rPr>
                <w:kern w:val="0"/>
              </w:rPr>
              <w:t>编写《单元测试用例》《集成测试用例》《系统测试用例》</w:t>
            </w:r>
          </w:p>
        </w:tc>
      </w:tr>
      <w:tr w:rsidRPr="003010EE" w:rsidR="00342AE1" w14:paraId="6BF6C8C4" w14:textId="77777777">
        <w:tc>
          <w:tcPr>
            <w:tcW w:w="1384" w:type="dxa"/>
          </w:tcPr>
          <w:p w:rsidRPr="003010EE" w:rsidR="00342AE1" w:rsidP="00342AE1" w:rsidRDefault="00342AE1" w14:paraId="6C03A0F8" w14:textId="5ACA583A">
            <w:pPr>
              <w:widowControl/>
              <w:spacing w:line="360" w:lineRule="auto"/>
              <w:jc w:val="left"/>
              <w:rPr>
                <w:kern w:val="0"/>
              </w:rPr>
            </w:pPr>
            <w:r w:rsidRPr="003C79D5">
              <w:rPr>
                <w:color w:val="000000"/>
                <w:kern w:val="0"/>
                <w:szCs w:val="21"/>
              </w:rPr>
              <w:t>王小敏</w:t>
            </w:r>
          </w:p>
        </w:tc>
        <w:tc>
          <w:tcPr>
            <w:tcW w:w="3119" w:type="dxa"/>
          </w:tcPr>
          <w:p w:rsidRPr="003010EE" w:rsidR="00342AE1" w:rsidP="00342AE1" w:rsidRDefault="00342AE1" w14:paraId="62434739" w14:textId="77777777">
            <w:pPr>
              <w:widowControl/>
              <w:spacing w:line="360" w:lineRule="auto"/>
              <w:jc w:val="left"/>
              <w:rPr>
                <w:kern w:val="0"/>
              </w:rPr>
            </w:pPr>
            <w:r w:rsidRPr="003010EE">
              <w:rPr>
                <w:kern w:val="0"/>
              </w:rPr>
              <w:t>测试工程师</w:t>
            </w:r>
          </w:p>
        </w:tc>
        <w:tc>
          <w:tcPr>
            <w:tcW w:w="4013" w:type="dxa"/>
          </w:tcPr>
          <w:p w:rsidRPr="003010EE" w:rsidR="00342AE1" w:rsidP="00342AE1" w:rsidRDefault="00342AE1" w14:paraId="4A103CBC" w14:textId="77777777">
            <w:pPr>
              <w:widowControl/>
              <w:spacing w:line="360" w:lineRule="auto"/>
              <w:jc w:val="left"/>
              <w:rPr>
                <w:kern w:val="0"/>
              </w:rPr>
            </w:pPr>
            <w:r w:rsidRPr="003010EE">
              <w:rPr>
                <w:kern w:val="0"/>
              </w:rPr>
              <w:t>编写《</w:t>
            </w:r>
            <w:r w:rsidRPr="003010EE">
              <w:rPr>
                <w:color w:val="000000"/>
              </w:rPr>
              <w:t>评审记录（测试用例）</w:t>
            </w:r>
            <w:r w:rsidRPr="003010EE">
              <w:rPr>
                <w:kern w:val="0"/>
              </w:rPr>
              <w:t>》</w:t>
            </w:r>
            <w:r w:rsidRPr="003010EE">
              <w:rPr>
                <w:kern w:val="0"/>
              </w:rPr>
              <w:t>(</w:t>
            </w:r>
            <w:r w:rsidRPr="003010EE">
              <w:rPr>
                <w:kern w:val="0"/>
              </w:rPr>
              <w:t>包含单元</w:t>
            </w:r>
            <w:r w:rsidRPr="003010EE">
              <w:rPr>
                <w:kern w:val="0"/>
              </w:rPr>
              <w:t>/</w:t>
            </w:r>
            <w:r w:rsidRPr="003010EE">
              <w:rPr>
                <w:kern w:val="0"/>
              </w:rPr>
              <w:t>集成</w:t>
            </w:r>
            <w:r w:rsidRPr="003010EE">
              <w:rPr>
                <w:kern w:val="0"/>
              </w:rPr>
              <w:t>/</w:t>
            </w:r>
            <w:r w:rsidRPr="003010EE">
              <w:rPr>
                <w:kern w:val="0"/>
              </w:rPr>
              <w:t>系统测试用例</w:t>
            </w:r>
            <w:r w:rsidRPr="003010EE">
              <w:rPr>
                <w:kern w:val="0"/>
              </w:rPr>
              <w:t>)</w:t>
            </w:r>
          </w:p>
        </w:tc>
      </w:tr>
      <w:tr w:rsidRPr="003010EE" w:rsidR="00D952F9" w14:paraId="619F2211" w14:textId="77777777">
        <w:tc>
          <w:tcPr>
            <w:tcW w:w="1384" w:type="dxa"/>
          </w:tcPr>
          <w:p w:rsidRPr="003010EE" w:rsidR="00D952F9" w:rsidRDefault="003515EA" w14:paraId="75810A8D" w14:textId="57353C7B">
            <w:pPr>
              <w:widowControl/>
              <w:spacing w:line="360" w:lineRule="auto"/>
              <w:jc w:val="left"/>
              <w:rPr>
                <w:color w:val="000000"/>
                <w:kern w:val="0"/>
              </w:rPr>
            </w:pPr>
            <w:r w:rsidRPr="003010EE">
              <w:rPr>
                <w:color w:val="000000"/>
                <w:kern w:val="0"/>
                <w:szCs w:val="21"/>
              </w:rPr>
              <w:t>王小敏</w:t>
            </w:r>
          </w:p>
        </w:tc>
        <w:tc>
          <w:tcPr>
            <w:tcW w:w="3119" w:type="dxa"/>
          </w:tcPr>
          <w:p w:rsidRPr="003010EE" w:rsidR="00D952F9" w:rsidRDefault="00000000" w14:paraId="727EAD18" w14:textId="77777777">
            <w:pPr>
              <w:widowControl/>
              <w:spacing w:line="360" w:lineRule="auto"/>
              <w:jc w:val="left"/>
              <w:rPr>
                <w:kern w:val="0"/>
              </w:rPr>
            </w:pPr>
            <w:r w:rsidRPr="003010EE">
              <w:rPr>
                <w:kern w:val="0"/>
              </w:rPr>
              <w:t>测试工程师</w:t>
            </w:r>
          </w:p>
        </w:tc>
        <w:tc>
          <w:tcPr>
            <w:tcW w:w="4013" w:type="dxa"/>
          </w:tcPr>
          <w:p w:rsidRPr="003010EE" w:rsidR="00D952F9" w:rsidRDefault="00000000" w14:paraId="00C364E3" w14:textId="77777777">
            <w:pPr>
              <w:widowControl/>
              <w:spacing w:line="360" w:lineRule="auto"/>
              <w:jc w:val="left"/>
              <w:rPr>
                <w:kern w:val="0"/>
              </w:rPr>
            </w:pPr>
            <w:r w:rsidRPr="003010EE">
              <w:rPr>
                <w:kern w:val="0"/>
              </w:rPr>
              <w:t>编写《单元测试记录》《集成测试记录》《系统测试记录》，《软件测试报告》</w:t>
            </w:r>
          </w:p>
          <w:p w:rsidRPr="003010EE" w:rsidR="00D952F9" w:rsidRDefault="00000000" w14:paraId="630212FB" w14:textId="77777777">
            <w:pPr>
              <w:widowControl/>
              <w:spacing w:line="360" w:lineRule="auto"/>
              <w:jc w:val="left"/>
              <w:rPr>
                <w:kern w:val="0"/>
              </w:rPr>
            </w:pPr>
            <w:r w:rsidRPr="003010EE">
              <w:rPr>
                <w:kern w:val="0"/>
              </w:rPr>
              <w:t>《</w:t>
            </w:r>
            <w:r w:rsidRPr="003010EE">
              <w:rPr>
                <w:kern w:val="0"/>
              </w:rPr>
              <w:t>Bug</w:t>
            </w:r>
            <w:r w:rsidRPr="003010EE">
              <w:rPr>
                <w:kern w:val="0"/>
              </w:rPr>
              <w:t>管理及回归测试》</w:t>
            </w:r>
          </w:p>
        </w:tc>
      </w:tr>
      <w:tr w:rsidRPr="003010EE" w:rsidR="00D952F9" w14:paraId="63FC7F58" w14:textId="77777777">
        <w:tc>
          <w:tcPr>
            <w:tcW w:w="1384" w:type="dxa"/>
          </w:tcPr>
          <w:p w:rsidRPr="003010EE" w:rsidR="00D952F9" w:rsidRDefault="00342AE1" w14:paraId="30EAC749" w14:textId="0EA5BD3A">
            <w:pPr>
              <w:widowControl/>
              <w:spacing w:line="360" w:lineRule="auto"/>
              <w:jc w:val="left"/>
              <w:rPr>
                <w:color w:val="000000"/>
                <w:kern w:val="0"/>
                <w:szCs w:val="21"/>
              </w:rPr>
            </w:pPr>
            <w:r w:rsidRPr="003010EE">
              <w:rPr>
                <w:color w:val="000000"/>
                <w:kern w:val="0"/>
                <w:szCs w:val="21"/>
              </w:rPr>
              <w:t>王小敏</w:t>
            </w:r>
          </w:p>
        </w:tc>
        <w:tc>
          <w:tcPr>
            <w:tcW w:w="3119" w:type="dxa"/>
          </w:tcPr>
          <w:p w:rsidRPr="003010EE" w:rsidR="00D952F9" w:rsidRDefault="00000000" w14:paraId="39EBFE95" w14:textId="77777777">
            <w:pPr>
              <w:widowControl/>
              <w:spacing w:line="360" w:lineRule="auto"/>
              <w:jc w:val="left"/>
              <w:rPr>
                <w:kern w:val="0"/>
              </w:rPr>
            </w:pPr>
            <w:r w:rsidRPr="003010EE">
              <w:rPr>
                <w:kern w:val="0"/>
              </w:rPr>
              <w:t>测试工程师</w:t>
            </w:r>
          </w:p>
        </w:tc>
        <w:tc>
          <w:tcPr>
            <w:tcW w:w="4013" w:type="dxa"/>
          </w:tcPr>
          <w:p w:rsidRPr="003010EE" w:rsidR="00D952F9" w:rsidRDefault="00000000" w14:paraId="2D926369" w14:textId="77777777">
            <w:pPr>
              <w:widowControl/>
              <w:spacing w:line="360" w:lineRule="auto"/>
              <w:jc w:val="left"/>
              <w:rPr>
                <w:kern w:val="0"/>
              </w:rPr>
            </w:pPr>
            <w:r w:rsidRPr="003010EE">
              <w:rPr>
                <w:kern w:val="0"/>
              </w:rPr>
              <w:t>编写《</w:t>
            </w:r>
            <w:r w:rsidRPr="003010EE">
              <w:rPr>
                <w:color w:val="000000"/>
              </w:rPr>
              <w:t>评审记录（软件测试报告）</w:t>
            </w:r>
            <w:r w:rsidRPr="003010EE">
              <w:rPr>
                <w:kern w:val="0"/>
              </w:rPr>
              <w:t>》</w:t>
            </w:r>
          </w:p>
        </w:tc>
      </w:tr>
    </w:tbl>
    <w:p w:rsidRPr="003010EE" w:rsidR="00D952F9" w:rsidRDefault="00000000" w14:paraId="68AE48C1" w14:textId="77777777">
      <w:pPr>
        <w:pStyle w:val="1"/>
        <w:rPr>
          <w:rFonts w:cs="Times New Roman"/>
        </w:rPr>
      </w:pPr>
      <w:bookmarkStart w:name="_Toc174521354" w:id="279"/>
      <w:bookmarkStart w:name="_Toc15062575" w:id="280"/>
      <w:bookmarkStart w:name="_Toc107233656" w:id="281"/>
      <w:bookmarkStart w:name="_Toc196216612" w:id="282"/>
      <w:r w:rsidRPr="003010EE">
        <w:rPr>
          <w:rFonts w:cs="Times New Roman"/>
        </w:rPr>
        <w:t>风险及应急计划</w:t>
      </w:r>
      <w:bookmarkEnd w:id="279"/>
      <w:bookmarkEnd w:id="280"/>
      <w:bookmarkEnd w:id="281"/>
      <w:bookmarkEnd w:id="282"/>
      <w:r w:rsidRPr="003010EE">
        <w:rPr>
          <w:rFonts w:cs="Times New Roman"/>
        </w:rPr>
        <w:tab/>
      </w:r>
    </w:p>
    <w:tbl>
      <w:tblPr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828"/>
        <w:gridCol w:w="2700"/>
        <w:gridCol w:w="4994"/>
      </w:tblGrid>
      <w:tr w:rsidRPr="003010EE" w:rsidR="00D952F9" w14:paraId="3C4804CB" w14:textId="77777777">
        <w:trPr>
          <w:jc w:val="center"/>
        </w:trPr>
        <w:tc>
          <w:tcPr>
            <w:tcW w:w="828" w:type="dxa"/>
            <w:vAlign w:val="center"/>
          </w:tcPr>
          <w:p w:rsidRPr="003010EE" w:rsidR="00D952F9" w:rsidRDefault="00000000" w14:paraId="012A02A3" w14:textId="77777777">
            <w:pPr>
              <w:spacing w:line="276" w:lineRule="auto"/>
              <w:jc w:val="center"/>
            </w:pPr>
            <w:r w:rsidRPr="003010EE">
              <w:t>编号</w:t>
            </w:r>
          </w:p>
        </w:tc>
        <w:tc>
          <w:tcPr>
            <w:tcW w:w="2700" w:type="dxa"/>
            <w:vAlign w:val="center"/>
          </w:tcPr>
          <w:p w:rsidRPr="003010EE" w:rsidR="00D952F9" w:rsidRDefault="00000000" w14:paraId="43B3D79E" w14:textId="77777777">
            <w:pPr>
              <w:spacing w:line="276" w:lineRule="auto"/>
              <w:jc w:val="left"/>
            </w:pPr>
            <w:r w:rsidRPr="003010EE">
              <w:t>风险来源</w:t>
            </w:r>
          </w:p>
        </w:tc>
        <w:tc>
          <w:tcPr>
            <w:tcW w:w="4994" w:type="dxa"/>
            <w:vAlign w:val="center"/>
          </w:tcPr>
          <w:p w:rsidRPr="003010EE" w:rsidR="00D952F9" w:rsidRDefault="00000000" w14:paraId="6563AF46" w14:textId="77777777">
            <w:pPr>
              <w:spacing w:line="276" w:lineRule="auto"/>
              <w:jc w:val="left"/>
            </w:pPr>
            <w:r w:rsidRPr="003010EE">
              <w:t>解决办法</w:t>
            </w:r>
          </w:p>
        </w:tc>
      </w:tr>
      <w:tr w:rsidRPr="003010EE" w:rsidR="00D952F9" w14:paraId="53D624A7" w14:textId="77777777">
        <w:trPr>
          <w:jc w:val="center"/>
        </w:trPr>
        <w:tc>
          <w:tcPr>
            <w:tcW w:w="828" w:type="dxa"/>
            <w:vAlign w:val="center"/>
          </w:tcPr>
          <w:p w:rsidRPr="003010EE" w:rsidR="00D952F9" w:rsidRDefault="00000000" w14:paraId="31ECBCF5" w14:textId="77777777">
            <w:pPr>
              <w:spacing w:line="276" w:lineRule="auto"/>
              <w:jc w:val="center"/>
            </w:pPr>
            <w:r w:rsidRPr="003010EE">
              <w:t>1</w:t>
            </w:r>
          </w:p>
        </w:tc>
        <w:tc>
          <w:tcPr>
            <w:tcW w:w="2700" w:type="dxa"/>
            <w:vAlign w:val="center"/>
          </w:tcPr>
          <w:p w:rsidRPr="003010EE" w:rsidR="00D952F9" w:rsidRDefault="00000000" w14:paraId="6219DB58" w14:textId="77777777">
            <w:pPr>
              <w:spacing w:line="276" w:lineRule="auto"/>
              <w:jc w:val="left"/>
            </w:pPr>
            <w:r w:rsidRPr="003010EE">
              <w:t>有其他工作任务</w:t>
            </w:r>
          </w:p>
        </w:tc>
        <w:tc>
          <w:tcPr>
            <w:tcW w:w="4994" w:type="dxa"/>
            <w:vAlign w:val="center"/>
          </w:tcPr>
          <w:p w:rsidRPr="003010EE" w:rsidR="00D952F9" w:rsidRDefault="00000000" w14:paraId="15009EBB" w14:textId="77777777">
            <w:pPr>
              <w:spacing w:line="276" w:lineRule="auto"/>
              <w:jc w:val="left"/>
            </w:pPr>
            <w:r w:rsidRPr="003010EE">
              <w:t>可以在其他任务的间隙时间进行测试或者采用加班时间来测试。</w:t>
            </w:r>
          </w:p>
        </w:tc>
      </w:tr>
      <w:tr w:rsidRPr="003010EE" w:rsidR="00D952F9" w14:paraId="02621641" w14:textId="77777777">
        <w:trPr>
          <w:jc w:val="center"/>
        </w:trPr>
        <w:tc>
          <w:tcPr>
            <w:tcW w:w="828" w:type="dxa"/>
            <w:vAlign w:val="center"/>
          </w:tcPr>
          <w:p w:rsidRPr="003010EE" w:rsidR="00D952F9" w:rsidRDefault="00000000" w14:paraId="594907C3" w14:textId="77777777">
            <w:pPr>
              <w:spacing w:line="276" w:lineRule="auto"/>
              <w:jc w:val="center"/>
            </w:pPr>
            <w:r w:rsidRPr="003010EE">
              <w:t>2</w:t>
            </w:r>
          </w:p>
        </w:tc>
        <w:tc>
          <w:tcPr>
            <w:tcW w:w="2700" w:type="dxa"/>
            <w:vAlign w:val="center"/>
          </w:tcPr>
          <w:p w:rsidRPr="003010EE" w:rsidR="00D952F9" w:rsidRDefault="00000000" w14:paraId="61BBAFA9" w14:textId="77777777">
            <w:pPr>
              <w:spacing w:line="276" w:lineRule="auto"/>
              <w:jc w:val="left"/>
            </w:pPr>
            <w:r w:rsidRPr="003010EE">
              <w:t>无测试环境</w:t>
            </w:r>
          </w:p>
        </w:tc>
        <w:tc>
          <w:tcPr>
            <w:tcW w:w="4994" w:type="dxa"/>
            <w:vAlign w:val="center"/>
          </w:tcPr>
          <w:p w:rsidRPr="003010EE" w:rsidR="00D952F9" w:rsidRDefault="00000000" w14:paraId="784ECED7" w14:textId="77777777">
            <w:pPr>
              <w:spacing w:line="276" w:lineRule="auto"/>
              <w:jc w:val="left"/>
            </w:pPr>
            <w:r w:rsidRPr="003010EE">
              <w:t>提前进行测试环境准备</w:t>
            </w:r>
          </w:p>
        </w:tc>
      </w:tr>
      <w:tr w:rsidRPr="003010EE" w:rsidR="00D952F9" w14:paraId="24DB5FF2" w14:textId="77777777">
        <w:trPr>
          <w:jc w:val="center"/>
        </w:trPr>
        <w:tc>
          <w:tcPr>
            <w:tcW w:w="828" w:type="dxa"/>
            <w:vAlign w:val="center"/>
          </w:tcPr>
          <w:p w:rsidRPr="003010EE" w:rsidR="00D952F9" w:rsidRDefault="00000000" w14:paraId="07FC70BE" w14:textId="77777777">
            <w:pPr>
              <w:spacing w:line="276" w:lineRule="auto"/>
              <w:jc w:val="center"/>
            </w:pPr>
            <w:r w:rsidRPr="003010EE">
              <w:t>3</w:t>
            </w:r>
          </w:p>
        </w:tc>
        <w:tc>
          <w:tcPr>
            <w:tcW w:w="2700" w:type="dxa"/>
            <w:vAlign w:val="center"/>
          </w:tcPr>
          <w:p w:rsidRPr="003010EE" w:rsidR="00D952F9" w:rsidRDefault="00000000" w14:paraId="7A7DD42E" w14:textId="77777777">
            <w:pPr>
              <w:spacing w:line="276" w:lineRule="auto"/>
              <w:jc w:val="left"/>
            </w:pPr>
            <w:r w:rsidRPr="003010EE">
              <w:t>测试机</w:t>
            </w:r>
            <w:proofErr w:type="gramStart"/>
            <w:r w:rsidRPr="003010EE">
              <w:t>宕</w:t>
            </w:r>
            <w:proofErr w:type="gramEnd"/>
            <w:r w:rsidRPr="003010EE">
              <w:t>机</w:t>
            </w:r>
          </w:p>
        </w:tc>
        <w:tc>
          <w:tcPr>
            <w:tcW w:w="4994" w:type="dxa"/>
            <w:vAlign w:val="center"/>
          </w:tcPr>
          <w:p w:rsidRPr="003010EE" w:rsidR="00D952F9" w:rsidRDefault="00000000" w14:paraId="4841F185" w14:textId="77777777">
            <w:pPr>
              <w:spacing w:line="276" w:lineRule="auto"/>
              <w:jc w:val="left"/>
            </w:pPr>
            <w:r w:rsidRPr="003010EE">
              <w:t>正式测试前，先对测试机进行试运行，提前发现问题；测试过程中硬件出了问题及时找软件工程师修理。硬件故障解决之前，先测试与硬件无关的模块。</w:t>
            </w:r>
          </w:p>
        </w:tc>
      </w:tr>
      <w:tr w:rsidRPr="003010EE" w:rsidR="00D952F9" w14:paraId="2A21117E" w14:textId="77777777">
        <w:trPr>
          <w:jc w:val="center"/>
        </w:trPr>
        <w:tc>
          <w:tcPr>
            <w:tcW w:w="828" w:type="dxa"/>
            <w:vAlign w:val="center"/>
          </w:tcPr>
          <w:p w:rsidRPr="003010EE" w:rsidR="00D952F9" w:rsidRDefault="00000000" w14:paraId="0EFC9E95" w14:textId="77777777">
            <w:pPr>
              <w:spacing w:line="276" w:lineRule="auto"/>
              <w:jc w:val="center"/>
            </w:pPr>
            <w:r w:rsidRPr="003010EE">
              <w:t>4</w:t>
            </w:r>
          </w:p>
        </w:tc>
        <w:tc>
          <w:tcPr>
            <w:tcW w:w="2700" w:type="dxa"/>
            <w:vAlign w:val="center"/>
          </w:tcPr>
          <w:p w:rsidRPr="003010EE" w:rsidR="00D952F9" w:rsidRDefault="00000000" w14:paraId="0C5C818A" w14:textId="77777777">
            <w:pPr>
              <w:spacing w:line="276" w:lineRule="auto"/>
              <w:jc w:val="left"/>
            </w:pPr>
            <w:r w:rsidRPr="003010EE">
              <w:t>软件缺陷过多且级别较高</w:t>
            </w:r>
          </w:p>
        </w:tc>
        <w:tc>
          <w:tcPr>
            <w:tcW w:w="4994" w:type="dxa"/>
            <w:vAlign w:val="center"/>
          </w:tcPr>
          <w:p w:rsidRPr="003010EE" w:rsidR="00D952F9" w:rsidRDefault="00000000" w14:paraId="53E24294" w14:textId="77777777">
            <w:pPr>
              <w:spacing w:line="276" w:lineRule="auto"/>
              <w:jc w:val="left"/>
            </w:pPr>
            <w:r w:rsidRPr="003010EE">
              <w:t>暂停测试，</w:t>
            </w:r>
            <w:proofErr w:type="gramStart"/>
            <w:r w:rsidRPr="003010EE">
              <w:t>请开发</w:t>
            </w:r>
            <w:proofErr w:type="gramEnd"/>
            <w:r w:rsidRPr="003010EE">
              <w:t>人员先修复缺陷，再复测。</w:t>
            </w:r>
          </w:p>
        </w:tc>
      </w:tr>
      <w:tr w:rsidRPr="003010EE" w:rsidR="00D952F9" w14:paraId="52FE5578" w14:textId="77777777">
        <w:trPr>
          <w:jc w:val="center"/>
        </w:trPr>
        <w:tc>
          <w:tcPr>
            <w:tcW w:w="828" w:type="dxa"/>
            <w:vAlign w:val="center"/>
          </w:tcPr>
          <w:p w:rsidRPr="003010EE" w:rsidR="00D952F9" w:rsidRDefault="00000000" w14:paraId="51A8CD90" w14:textId="77777777">
            <w:pPr>
              <w:spacing w:line="276" w:lineRule="auto"/>
              <w:jc w:val="center"/>
            </w:pPr>
            <w:r w:rsidRPr="003010EE">
              <w:t>5</w:t>
            </w:r>
          </w:p>
        </w:tc>
        <w:tc>
          <w:tcPr>
            <w:tcW w:w="2700" w:type="dxa"/>
            <w:vAlign w:val="center"/>
          </w:tcPr>
          <w:p w:rsidRPr="003010EE" w:rsidR="00D952F9" w:rsidRDefault="00000000" w14:paraId="53E2EF65" w14:textId="77777777">
            <w:pPr>
              <w:spacing w:line="276" w:lineRule="auto"/>
              <w:jc w:val="left"/>
            </w:pPr>
            <w:r w:rsidRPr="003010EE">
              <w:t>对新版本软件了解不够，需要边测试边写测试用例，测试周期可能会延长</w:t>
            </w:r>
          </w:p>
        </w:tc>
        <w:tc>
          <w:tcPr>
            <w:tcW w:w="4994" w:type="dxa"/>
            <w:vAlign w:val="center"/>
          </w:tcPr>
          <w:p w:rsidRPr="003010EE" w:rsidR="00D952F9" w:rsidRDefault="00956C12" w14:paraId="4406C69D" w14:textId="172FF3D0">
            <w:pPr>
              <w:spacing w:line="276" w:lineRule="auto"/>
              <w:jc w:val="left"/>
            </w:pPr>
            <w:r w:rsidRPr="003010EE">
              <w:t>提前对需求进行了解。</w:t>
            </w:r>
          </w:p>
        </w:tc>
      </w:tr>
    </w:tbl>
    <w:p w:rsidR="00B25FC9" w:rsidRDefault="00B25FC9" w14:paraId="68B3E037" w14:textId="77777777">
      <w:pPr>
        <w:spacing w:line="360" w:lineRule="auto"/>
        <w:rPr>
          <w:b/>
          <w:bCs/>
          <w:color w:val="000000" w:themeColor="text1"/>
          <w:sz w:val="22"/>
          <w:szCs w:val="28"/>
        </w:rPr>
      </w:pPr>
      <w:bookmarkStart w:name="_Toc514337246" w:id="283"/>
      <w:bookmarkStart w:name="_Toc14886" w:id="284"/>
      <w:bookmarkStart w:name="_Toc28437" w:id="285"/>
      <w:bookmarkStart w:name="_Toc23705" w:id="286"/>
    </w:p>
    <w:p w:rsidR="00B25FC9" w:rsidRDefault="00B25FC9" w14:paraId="3ACB208C" w14:textId="77777777">
      <w:pPr>
        <w:spacing w:line="360" w:lineRule="auto"/>
        <w:rPr>
          <w:b/>
          <w:bCs/>
          <w:color w:val="000000" w:themeColor="text1"/>
          <w:sz w:val="22"/>
          <w:szCs w:val="28"/>
        </w:rPr>
      </w:pPr>
    </w:p>
    <w:p w:rsidRPr="003010EE" w:rsidR="00D952F9" w:rsidRDefault="00000000" w14:paraId="44F33E09" w14:textId="57AD9F75">
      <w:pPr>
        <w:spacing w:line="360" w:lineRule="auto"/>
        <w:rPr>
          <w:b/>
          <w:bCs/>
          <w:color w:val="000000" w:themeColor="text1"/>
          <w:sz w:val="22"/>
          <w:szCs w:val="28"/>
        </w:rPr>
      </w:pPr>
      <w:r w:rsidRPr="003010EE">
        <w:rPr>
          <w:b/>
          <w:bCs/>
          <w:color w:val="000000" w:themeColor="text1"/>
          <w:sz w:val="22"/>
          <w:szCs w:val="28"/>
        </w:rPr>
        <w:t>附件一</w:t>
      </w:r>
      <w:r w:rsidRPr="003010EE">
        <w:rPr>
          <w:b/>
          <w:bCs/>
          <w:color w:val="000000" w:themeColor="text1"/>
          <w:sz w:val="22"/>
          <w:szCs w:val="28"/>
        </w:rPr>
        <w:t xml:space="preserve"> </w:t>
      </w:r>
      <w:r w:rsidRPr="003010EE">
        <w:rPr>
          <w:b/>
          <w:bCs/>
          <w:color w:val="000000" w:themeColor="text1"/>
          <w:sz w:val="22"/>
          <w:szCs w:val="28"/>
        </w:rPr>
        <w:t>评审结论</w:t>
      </w:r>
      <w:bookmarkEnd w:id="283"/>
      <w:bookmarkEnd w:id="284"/>
      <w:bookmarkEnd w:id="285"/>
      <w:bookmarkEnd w:id="286"/>
    </w:p>
    <w:tbl>
      <w:tblPr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167"/>
        <w:gridCol w:w="3992"/>
        <w:gridCol w:w="2357"/>
      </w:tblGrid>
      <w:tr w:rsidRPr="003010EE" w:rsidR="00D952F9" w14:paraId="13707F94" w14:textId="77777777">
        <w:trPr>
          <w:jc w:val="center"/>
        </w:trPr>
        <w:tc>
          <w:tcPr>
            <w:tcW w:w="3616" w:type="pct"/>
            <w:gridSpan w:val="2"/>
            <w:vAlign w:val="center"/>
          </w:tcPr>
          <w:p w:rsidRPr="003010EE" w:rsidR="00D952F9" w:rsidRDefault="00000000" w14:paraId="429FB690" w14:textId="77777777">
            <w:pPr>
              <w:spacing w:line="360" w:lineRule="auto"/>
              <w:jc w:val="center"/>
              <w:rPr>
                <w:b/>
                <w:bCs/>
                <w:szCs w:val="21"/>
              </w:rPr>
            </w:pPr>
            <w:r w:rsidRPr="003010EE">
              <w:rPr>
                <w:b/>
                <w:bCs/>
                <w:szCs w:val="21"/>
              </w:rPr>
              <w:t>评审内容</w:t>
            </w:r>
          </w:p>
        </w:tc>
        <w:tc>
          <w:tcPr>
            <w:tcW w:w="1384" w:type="pct"/>
            <w:vAlign w:val="center"/>
          </w:tcPr>
          <w:p w:rsidRPr="003010EE" w:rsidR="00D952F9" w:rsidRDefault="00000000" w14:paraId="042B7D3F" w14:textId="77777777">
            <w:pPr>
              <w:spacing w:line="360" w:lineRule="auto"/>
              <w:jc w:val="center"/>
              <w:rPr>
                <w:b/>
                <w:bCs/>
                <w:szCs w:val="21"/>
              </w:rPr>
            </w:pPr>
            <w:r w:rsidRPr="003010EE">
              <w:rPr>
                <w:b/>
                <w:bCs/>
                <w:szCs w:val="21"/>
              </w:rPr>
              <w:t>评审结论</w:t>
            </w:r>
          </w:p>
        </w:tc>
      </w:tr>
      <w:tr w:rsidRPr="003010EE" w:rsidR="00D952F9" w14:paraId="169D56BB" w14:textId="77777777">
        <w:trPr>
          <w:jc w:val="center"/>
        </w:trPr>
        <w:tc>
          <w:tcPr>
            <w:tcW w:w="1272" w:type="pct"/>
            <w:vMerge w:val="restart"/>
            <w:vAlign w:val="center"/>
          </w:tcPr>
          <w:p w:rsidRPr="003010EE" w:rsidR="00D952F9" w:rsidRDefault="00000000" w14:paraId="5DDB1240" w14:textId="77777777">
            <w:pPr>
              <w:jc w:val="center"/>
              <w:textAlignment w:val="center"/>
              <w:rPr>
                <w:b/>
                <w:bCs/>
                <w:color w:val="000000"/>
                <w:szCs w:val="21"/>
                <w:lang w:bidi="ar"/>
              </w:rPr>
            </w:pPr>
            <w:r w:rsidRPr="003010EE">
              <w:rPr>
                <w:color w:val="000000"/>
                <w:szCs w:val="21"/>
              </w:rPr>
              <w:t>文档完整程度</w:t>
            </w:r>
          </w:p>
        </w:tc>
        <w:tc>
          <w:tcPr>
            <w:tcW w:w="2344" w:type="pct"/>
            <w:vAlign w:val="center"/>
          </w:tcPr>
          <w:p w:rsidRPr="003010EE" w:rsidR="00D952F9" w:rsidRDefault="00000000" w14:paraId="38581803" w14:textId="77777777">
            <w:pPr>
              <w:textAlignment w:val="bottom"/>
              <w:rPr>
                <w:color w:val="000000"/>
                <w:szCs w:val="21"/>
              </w:rPr>
            </w:pPr>
            <w:r w:rsidRPr="003010EE">
              <w:rPr>
                <w:color w:val="000000"/>
                <w:szCs w:val="21"/>
              </w:rPr>
              <w:t>测试目的明确</w:t>
            </w:r>
          </w:p>
        </w:tc>
        <w:tc>
          <w:tcPr>
            <w:tcW w:w="1384" w:type="pct"/>
            <w:vAlign w:val="center"/>
          </w:tcPr>
          <w:p w:rsidRPr="003010EE" w:rsidR="00D952F9" w:rsidRDefault="00000000" w14:paraId="269E011C" w14:textId="77777777">
            <w:pPr>
              <w:spacing w:line="360" w:lineRule="auto"/>
              <w:jc w:val="center"/>
              <w:textAlignment w:val="bottom"/>
              <w:rPr>
                <w:color w:val="000000"/>
                <w:szCs w:val="21"/>
              </w:rPr>
            </w:pPr>
            <w:r w:rsidRPr="003010EE">
              <w:rPr>
                <w:rFonts w:ascii="Wingdings 2" w:hAnsi="Wingdings 2" w:eastAsia="Wingdings 2" w:cs="Wingdings 2"/>
                <w:color w:val="000000"/>
                <w:szCs w:val="21"/>
                <w:lang w:bidi="ar"/>
              </w:rPr>
              <w:t>R</w:t>
            </w:r>
            <w:r w:rsidRPr="003010EE">
              <w:rPr>
                <w:color w:val="000000"/>
                <w:szCs w:val="21"/>
                <w:lang w:bidi="ar"/>
              </w:rPr>
              <w:t>通过</w:t>
            </w:r>
            <w:r w:rsidRPr="003010EE">
              <w:rPr>
                <w:color w:val="000000"/>
                <w:szCs w:val="21"/>
                <w:lang w:bidi="ar"/>
              </w:rPr>
              <w:t xml:space="preserve">  □</w:t>
            </w:r>
            <w:r w:rsidRPr="003010EE">
              <w:rPr>
                <w:color w:val="000000"/>
                <w:szCs w:val="21"/>
                <w:lang w:bidi="ar"/>
              </w:rPr>
              <w:t>存在问题</w:t>
            </w:r>
          </w:p>
        </w:tc>
      </w:tr>
      <w:tr w:rsidRPr="003010EE" w:rsidR="00D952F9" w14:paraId="04A9F91E" w14:textId="77777777">
        <w:trPr>
          <w:jc w:val="center"/>
        </w:trPr>
        <w:tc>
          <w:tcPr>
            <w:tcW w:w="1272" w:type="pct"/>
            <w:vMerge/>
            <w:vAlign w:val="center"/>
          </w:tcPr>
          <w:p w:rsidRPr="003010EE" w:rsidR="00D952F9" w:rsidRDefault="00D952F9" w14:paraId="2D150952" w14:textId="77777777">
            <w:pPr>
              <w:jc w:val="center"/>
              <w:rPr>
                <w:szCs w:val="21"/>
              </w:rPr>
            </w:pPr>
          </w:p>
        </w:tc>
        <w:tc>
          <w:tcPr>
            <w:tcW w:w="2344" w:type="pct"/>
            <w:vAlign w:val="center"/>
          </w:tcPr>
          <w:p w:rsidRPr="003010EE" w:rsidR="00D952F9" w:rsidRDefault="00000000" w14:paraId="1B1349E9" w14:textId="77777777">
            <w:pPr>
              <w:textAlignment w:val="bottom"/>
              <w:rPr>
                <w:color w:val="000000"/>
                <w:szCs w:val="21"/>
                <w:lang w:bidi="ar"/>
              </w:rPr>
            </w:pPr>
            <w:r w:rsidRPr="003010EE">
              <w:rPr>
                <w:color w:val="000000"/>
                <w:szCs w:val="21"/>
              </w:rPr>
              <w:t>报告描述</w:t>
            </w:r>
            <w:r w:rsidRPr="003010EE">
              <w:rPr>
                <w:color w:val="000000"/>
                <w:szCs w:val="21"/>
              </w:rPr>
              <w:t>/</w:t>
            </w:r>
            <w:r w:rsidRPr="003010EE">
              <w:rPr>
                <w:color w:val="000000"/>
                <w:szCs w:val="21"/>
              </w:rPr>
              <w:t>范围严谨准确</w:t>
            </w:r>
          </w:p>
        </w:tc>
        <w:tc>
          <w:tcPr>
            <w:tcW w:w="1384" w:type="pct"/>
            <w:vAlign w:val="center"/>
          </w:tcPr>
          <w:p w:rsidRPr="003010EE" w:rsidR="00D952F9" w:rsidRDefault="00000000" w14:paraId="4E072F2F" w14:textId="77777777">
            <w:pPr>
              <w:spacing w:line="360" w:lineRule="auto"/>
              <w:jc w:val="center"/>
              <w:textAlignment w:val="bottom"/>
              <w:rPr>
                <w:color w:val="000000"/>
                <w:szCs w:val="21"/>
                <w:lang w:bidi="ar"/>
              </w:rPr>
            </w:pPr>
            <w:r w:rsidRPr="003010EE">
              <w:rPr>
                <w:rFonts w:ascii="Wingdings 2" w:hAnsi="Wingdings 2" w:eastAsia="Wingdings 2" w:cs="Wingdings 2"/>
                <w:color w:val="000000"/>
                <w:szCs w:val="21"/>
                <w:lang w:bidi="ar"/>
              </w:rPr>
              <w:t>R</w:t>
            </w:r>
            <w:r w:rsidRPr="003010EE">
              <w:rPr>
                <w:color w:val="000000"/>
                <w:szCs w:val="21"/>
                <w:lang w:bidi="ar"/>
              </w:rPr>
              <w:t>通过</w:t>
            </w:r>
            <w:r w:rsidRPr="003010EE">
              <w:rPr>
                <w:color w:val="000000"/>
                <w:szCs w:val="21"/>
                <w:lang w:bidi="ar"/>
              </w:rPr>
              <w:t xml:space="preserve">  □</w:t>
            </w:r>
            <w:r w:rsidRPr="003010EE">
              <w:rPr>
                <w:color w:val="000000"/>
                <w:szCs w:val="21"/>
                <w:lang w:bidi="ar"/>
              </w:rPr>
              <w:t>存在问题</w:t>
            </w:r>
          </w:p>
        </w:tc>
      </w:tr>
      <w:tr w:rsidRPr="003010EE" w:rsidR="00D952F9" w14:paraId="1E2450A5" w14:textId="77777777">
        <w:trPr>
          <w:jc w:val="center"/>
        </w:trPr>
        <w:tc>
          <w:tcPr>
            <w:tcW w:w="1272" w:type="pct"/>
            <w:vMerge/>
            <w:vAlign w:val="center"/>
          </w:tcPr>
          <w:p w:rsidRPr="003010EE" w:rsidR="00D952F9" w:rsidRDefault="00D952F9" w14:paraId="07C69B9D" w14:textId="77777777">
            <w:pPr>
              <w:jc w:val="center"/>
              <w:rPr>
                <w:color w:val="000000"/>
                <w:szCs w:val="21"/>
                <w:lang w:bidi="ar"/>
              </w:rPr>
            </w:pPr>
          </w:p>
        </w:tc>
        <w:tc>
          <w:tcPr>
            <w:tcW w:w="2344" w:type="pct"/>
            <w:vAlign w:val="center"/>
          </w:tcPr>
          <w:p w:rsidRPr="003010EE" w:rsidR="00D952F9" w:rsidRDefault="00000000" w14:paraId="694C93D9" w14:textId="77777777">
            <w:pPr>
              <w:textAlignment w:val="bottom"/>
              <w:rPr>
                <w:color w:val="000000"/>
                <w:szCs w:val="21"/>
                <w:lang w:bidi="ar"/>
              </w:rPr>
            </w:pPr>
            <w:r w:rsidRPr="003010EE">
              <w:rPr>
                <w:color w:val="000000"/>
                <w:szCs w:val="21"/>
              </w:rPr>
              <w:t>确认测试设备信息</w:t>
            </w:r>
          </w:p>
        </w:tc>
        <w:tc>
          <w:tcPr>
            <w:tcW w:w="1384" w:type="pct"/>
            <w:vAlign w:val="center"/>
          </w:tcPr>
          <w:p w:rsidRPr="003010EE" w:rsidR="00D952F9" w:rsidRDefault="00000000" w14:paraId="39D0E66A" w14:textId="77777777">
            <w:pPr>
              <w:spacing w:line="360" w:lineRule="auto"/>
              <w:jc w:val="center"/>
              <w:textAlignment w:val="bottom"/>
              <w:rPr>
                <w:color w:val="000000"/>
                <w:szCs w:val="21"/>
                <w:lang w:bidi="ar"/>
              </w:rPr>
            </w:pPr>
            <w:r w:rsidRPr="003010EE">
              <w:rPr>
                <w:rFonts w:ascii="Wingdings 2" w:hAnsi="Wingdings 2" w:eastAsia="Wingdings 2" w:cs="Wingdings 2"/>
                <w:color w:val="000000"/>
                <w:szCs w:val="21"/>
                <w:lang w:bidi="ar"/>
              </w:rPr>
              <w:t>R</w:t>
            </w:r>
            <w:r w:rsidRPr="003010EE">
              <w:rPr>
                <w:color w:val="000000"/>
                <w:szCs w:val="21"/>
                <w:lang w:bidi="ar"/>
              </w:rPr>
              <w:t>通过</w:t>
            </w:r>
            <w:r w:rsidRPr="003010EE">
              <w:rPr>
                <w:color w:val="000000"/>
                <w:szCs w:val="21"/>
                <w:lang w:bidi="ar"/>
              </w:rPr>
              <w:t xml:space="preserve">  □</w:t>
            </w:r>
            <w:r w:rsidRPr="003010EE">
              <w:rPr>
                <w:color w:val="000000"/>
                <w:szCs w:val="21"/>
                <w:lang w:bidi="ar"/>
              </w:rPr>
              <w:t>存在问题</w:t>
            </w:r>
          </w:p>
        </w:tc>
      </w:tr>
      <w:tr w:rsidRPr="003010EE" w:rsidR="00D952F9" w14:paraId="52485B39" w14:textId="77777777">
        <w:trPr>
          <w:jc w:val="center"/>
        </w:trPr>
        <w:tc>
          <w:tcPr>
            <w:tcW w:w="1272" w:type="pct"/>
            <w:vMerge/>
            <w:vAlign w:val="center"/>
          </w:tcPr>
          <w:p w:rsidRPr="003010EE" w:rsidR="00D952F9" w:rsidRDefault="00D952F9" w14:paraId="72367F23" w14:textId="77777777">
            <w:pPr>
              <w:jc w:val="center"/>
              <w:rPr>
                <w:szCs w:val="21"/>
              </w:rPr>
            </w:pPr>
          </w:p>
        </w:tc>
        <w:tc>
          <w:tcPr>
            <w:tcW w:w="2344" w:type="pct"/>
            <w:vAlign w:val="center"/>
          </w:tcPr>
          <w:p w:rsidRPr="003010EE" w:rsidR="00D952F9" w:rsidRDefault="00000000" w14:paraId="2FB86092" w14:textId="77777777">
            <w:pPr>
              <w:textAlignment w:val="bottom"/>
              <w:rPr>
                <w:color w:val="000000"/>
                <w:szCs w:val="21"/>
              </w:rPr>
            </w:pPr>
            <w:r w:rsidRPr="003010EE">
              <w:rPr>
                <w:color w:val="000000"/>
                <w:szCs w:val="21"/>
              </w:rPr>
              <w:t>确认人力资源</w:t>
            </w:r>
          </w:p>
        </w:tc>
        <w:tc>
          <w:tcPr>
            <w:tcW w:w="1384" w:type="pct"/>
            <w:vAlign w:val="center"/>
          </w:tcPr>
          <w:p w:rsidRPr="003010EE" w:rsidR="00D952F9" w:rsidRDefault="00000000" w14:paraId="4F5D8872" w14:textId="77777777">
            <w:pPr>
              <w:spacing w:line="360" w:lineRule="auto"/>
              <w:jc w:val="center"/>
              <w:textAlignment w:val="bottom"/>
              <w:rPr>
                <w:color w:val="000000"/>
                <w:szCs w:val="21"/>
              </w:rPr>
            </w:pPr>
            <w:r w:rsidRPr="003010EE">
              <w:rPr>
                <w:rFonts w:ascii="Wingdings 2" w:hAnsi="Wingdings 2" w:eastAsia="Wingdings 2" w:cs="Wingdings 2"/>
                <w:color w:val="000000"/>
                <w:szCs w:val="21"/>
                <w:lang w:bidi="ar"/>
              </w:rPr>
              <w:t>R</w:t>
            </w:r>
            <w:r w:rsidRPr="003010EE">
              <w:rPr>
                <w:color w:val="000000"/>
                <w:szCs w:val="21"/>
                <w:lang w:bidi="ar"/>
              </w:rPr>
              <w:t>通过</w:t>
            </w:r>
            <w:r w:rsidRPr="003010EE">
              <w:rPr>
                <w:color w:val="000000"/>
                <w:szCs w:val="21"/>
                <w:lang w:bidi="ar"/>
              </w:rPr>
              <w:t xml:space="preserve">  □</w:t>
            </w:r>
            <w:r w:rsidRPr="003010EE">
              <w:rPr>
                <w:color w:val="000000"/>
                <w:szCs w:val="21"/>
                <w:lang w:bidi="ar"/>
              </w:rPr>
              <w:t>存在问题</w:t>
            </w:r>
          </w:p>
        </w:tc>
      </w:tr>
      <w:tr w:rsidRPr="003010EE" w:rsidR="00D952F9" w14:paraId="686B4852" w14:textId="77777777">
        <w:trPr>
          <w:jc w:val="center"/>
        </w:trPr>
        <w:tc>
          <w:tcPr>
            <w:tcW w:w="1272" w:type="pct"/>
            <w:vMerge/>
            <w:vAlign w:val="center"/>
          </w:tcPr>
          <w:p w:rsidRPr="003010EE" w:rsidR="00D952F9" w:rsidRDefault="00D952F9" w14:paraId="3CE0836E" w14:textId="77777777">
            <w:pPr>
              <w:jc w:val="center"/>
              <w:rPr>
                <w:szCs w:val="21"/>
              </w:rPr>
            </w:pPr>
          </w:p>
        </w:tc>
        <w:tc>
          <w:tcPr>
            <w:tcW w:w="2344" w:type="pct"/>
            <w:vAlign w:val="center"/>
          </w:tcPr>
          <w:p w:rsidRPr="003010EE" w:rsidR="00D952F9" w:rsidRDefault="00000000" w14:paraId="0C1EF81E" w14:textId="77777777">
            <w:pPr>
              <w:textAlignment w:val="bottom"/>
              <w:rPr>
                <w:color w:val="000000"/>
                <w:szCs w:val="21"/>
              </w:rPr>
            </w:pPr>
            <w:r w:rsidRPr="003010EE">
              <w:rPr>
                <w:color w:val="000000"/>
                <w:szCs w:val="21"/>
              </w:rPr>
              <w:t>确认测试工作量</w:t>
            </w:r>
          </w:p>
        </w:tc>
        <w:tc>
          <w:tcPr>
            <w:tcW w:w="1384" w:type="pct"/>
            <w:vAlign w:val="center"/>
          </w:tcPr>
          <w:p w:rsidRPr="003010EE" w:rsidR="00D952F9" w:rsidRDefault="00000000" w14:paraId="1B21529E" w14:textId="77777777">
            <w:pPr>
              <w:spacing w:line="360" w:lineRule="auto"/>
              <w:jc w:val="center"/>
              <w:textAlignment w:val="bottom"/>
              <w:rPr>
                <w:szCs w:val="21"/>
              </w:rPr>
            </w:pPr>
            <w:r w:rsidRPr="003010EE">
              <w:rPr>
                <w:rFonts w:ascii="Wingdings 2" w:hAnsi="Wingdings 2" w:eastAsia="Wingdings 2" w:cs="Wingdings 2"/>
                <w:color w:val="000000"/>
                <w:szCs w:val="21"/>
                <w:lang w:bidi="ar"/>
              </w:rPr>
              <w:t>R</w:t>
            </w:r>
            <w:r w:rsidRPr="003010EE">
              <w:rPr>
                <w:color w:val="000000"/>
                <w:szCs w:val="21"/>
                <w:lang w:bidi="ar"/>
              </w:rPr>
              <w:t>通过</w:t>
            </w:r>
            <w:r w:rsidRPr="003010EE">
              <w:rPr>
                <w:color w:val="000000"/>
                <w:szCs w:val="21"/>
                <w:lang w:bidi="ar"/>
              </w:rPr>
              <w:t xml:space="preserve">  □</w:t>
            </w:r>
            <w:r w:rsidRPr="003010EE">
              <w:rPr>
                <w:color w:val="000000"/>
                <w:szCs w:val="21"/>
                <w:lang w:bidi="ar"/>
              </w:rPr>
              <w:t>存在问题</w:t>
            </w:r>
          </w:p>
        </w:tc>
      </w:tr>
      <w:tr w:rsidRPr="003010EE" w:rsidR="00D952F9" w14:paraId="7702CF54" w14:textId="77777777">
        <w:trPr>
          <w:jc w:val="center"/>
        </w:trPr>
        <w:tc>
          <w:tcPr>
            <w:tcW w:w="1272" w:type="pct"/>
            <w:vMerge/>
            <w:vAlign w:val="center"/>
          </w:tcPr>
          <w:p w:rsidRPr="003010EE" w:rsidR="00D952F9" w:rsidRDefault="00D952F9" w14:paraId="76C25238" w14:textId="77777777">
            <w:pPr>
              <w:rPr>
                <w:szCs w:val="21"/>
              </w:rPr>
            </w:pPr>
          </w:p>
        </w:tc>
        <w:tc>
          <w:tcPr>
            <w:tcW w:w="2344" w:type="pct"/>
            <w:vAlign w:val="center"/>
          </w:tcPr>
          <w:p w:rsidRPr="003010EE" w:rsidR="00D952F9" w:rsidRDefault="00000000" w14:paraId="17D925C8" w14:textId="77777777">
            <w:pPr>
              <w:textAlignment w:val="bottom"/>
              <w:rPr>
                <w:color w:val="000000"/>
                <w:szCs w:val="21"/>
              </w:rPr>
            </w:pPr>
            <w:r w:rsidRPr="003010EE">
              <w:rPr>
                <w:color w:val="000000"/>
                <w:szCs w:val="21"/>
              </w:rPr>
              <w:t>每一项功能都具备</w:t>
            </w:r>
            <w:r w:rsidRPr="003010EE">
              <w:rPr>
                <w:color w:val="000000"/>
                <w:szCs w:val="21"/>
              </w:rPr>
              <w:t>Case</w:t>
            </w:r>
            <w:r w:rsidRPr="003010EE">
              <w:rPr>
                <w:color w:val="000000"/>
                <w:szCs w:val="21"/>
              </w:rPr>
              <w:t>编号</w:t>
            </w:r>
          </w:p>
        </w:tc>
        <w:tc>
          <w:tcPr>
            <w:tcW w:w="1384" w:type="pct"/>
            <w:vAlign w:val="center"/>
          </w:tcPr>
          <w:p w:rsidRPr="003010EE" w:rsidR="00D952F9" w:rsidRDefault="00000000" w14:paraId="008B31D1" w14:textId="77777777">
            <w:pPr>
              <w:spacing w:line="360" w:lineRule="auto"/>
              <w:jc w:val="center"/>
              <w:textAlignment w:val="bottom"/>
              <w:rPr>
                <w:color w:val="000000"/>
                <w:szCs w:val="21"/>
              </w:rPr>
            </w:pPr>
            <w:r w:rsidRPr="003010EE">
              <w:rPr>
                <w:rFonts w:ascii="Wingdings 2" w:hAnsi="Wingdings 2" w:eastAsia="Wingdings 2" w:cs="Wingdings 2"/>
                <w:color w:val="000000"/>
                <w:szCs w:val="21"/>
                <w:lang w:bidi="ar"/>
              </w:rPr>
              <w:t>R</w:t>
            </w:r>
            <w:r w:rsidRPr="003010EE">
              <w:rPr>
                <w:color w:val="000000"/>
                <w:szCs w:val="21"/>
                <w:lang w:bidi="ar"/>
              </w:rPr>
              <w:t>通过</w:t>
            </w:r>
            <w:r w:rsidRPr="003010EE">
              <w:rPr>
                <w:color w:val="000000"/>
                <w:szCs w:val="21"/>
                <w:lang w:bidi="ar"/>
              </w:rPr>
              <w:t xml:space="preserve">  □</w:t>
            </w:r>
            <w:r w:rsidRPr="003010EE">
              <w:rPr>
                <w:color w:val="000000"/>
                <w:szCs w:val="21"/>
                <w:lang w:bidi="ar"/>
              </w:rPr>
              <w:t>存在问题</w:t>
            </w:r>
          </w:p>
        </w:tc>
      </w:tr>
      <w:tr w:rsidRPr="003010EE" w:rsidR="00D952F9" w14:paraId="498924B6" w14:textId="77777777">
        <w:trPr>
          <w:jc w:val="center"/>
        </w:trPr>
        <w:tc>
          <w:tcPr>
            <w:tcW w:w="1272" w:type="pct"/>
            <w:vMerge/>
            <w:vAlign w:val="center"/>
          </w:tcPr>
          <w:p w:rsidRPr="003010EE" w:rsidR="00D952F9" w:rsidRDefault="00D952F9" w14:paraId="41D8B065" w14:textId="77777777">
            <w:pPr>
              <w:rPr>
                <w:szCs w:val="21"/>
              </w:rPr>
            </w:pPr>
          </w:p>
        </w:tc>
        <w:tc>
          <w:tcPr>
            <w:tcW w:w="2344" w:type="pct"/>
            <w:vAlign w:val="center"/>
          </w:tcPr>
          <w:p w:rsidRPr="003010EE" w:rsidR="00D952F9" w:rsidRDefault="00000000" w14:paraId="30F3E0D8" w14:textId="77777777">
            <w:pPr>
              <w:textAlignment w:val="bottom"/>
              <w:rPr>
                <w:color w:val="000000"/>
                <w:szCs w:val="21"/>
              </w:rPr>
            </w:pPr>
            <w:r w:rsidRPr="003010EE">
              <w:rPr>
                <w:color w:val="000000"/>
                <w:szCs w:val="21"/>
              </w:rPr>
              <w:t>测试项输出清单及测试结果清晰明确</w:t>
            </w:r>
          </w:p>
        </w:tc>
        <w:tc>
          <w:tcPr>
            <w:tcW w:w="1384" w:type="pct"/>
            <w:vAlign w:val="center"/>
          </w:tcPr>
          <w:p w:rsidRPr="003010EE" w:rsidR="00D952F9" w:rsidRDefault="00000000" w14:paraId="17058341" w14:textId="77777777">
            <w:pPr>
              <w:spacing w:line="360" w:lineRule="auto"/>
              <w:jc w:val="center"/>
              <w:textAlignment w:val="bottom"/>
              <w:rPr>
                <w:color w:val="000000"/>
                <w:szCs w:val="21"/>
              </w:rPr>
            </w:pPr>
            <w:r w:rsidRPr="003010EE">
              <w:rPr>
                <w:rFonts w:ascii="Wingdings 2" w:hAnsi="Wingdings 2" w:eastAsia="Wingdings 2" w:cs="Wingdings 2"/>
                <w:color w:val="000000"/>
                <w:szCs w:val="21"/>
                <w:lang w:bidi="ar"/>
              </w:rPr>
              <w:t>R</w:t>
            </w:r>
            <w:r w:rsidRPr="003010EE">
              <w:rPr>
                <w:color w:val="000000"/>
                <w:szCs w:val="21"/>
                <w:lang w:bidi="ar"/>
              </w:rPr>
              <w:t>通过</w:t>
            </w:r>
            <w:r w:rsidRPr="003010EE">
              <w:rPr>
                <w:color w:val="000000"/>
                <w:szCs w:val="21"/>
                <w:lang w:bidi="ar"/>
              </w:rPr>
              <w:t xml:space="preserve">  □</w:t>
            </w:r>
            <w:r w:rsidRPr="003010EE">
              <w:rPr>
                <w:color w:val="000000"/>
                <w:szCs w:val="21"/>
                <w:lang w:bidi="ar"/>
              </w:rPr>
              <w:t>存在问题</w:t>
            </w:r>
          </w:p>
        </w:tc>
      </w:tr>
      <w:tr w:rsidRPr="003010EE" w:rsidR="00D952F9" w14:paraId="65D6896E" w14:textId="77777777">
        <w:trPr>
          <w:jc w:val="center"/>
        </w:trPr>
        <w:tc>
          <w:tcPr>
            <w:tcW w:w="1272" w:type="pct"/>
            <w:vMerge/>
            <w:vAlign w:val="center"/>
          </w:tcPr>
          <w:p w:rsidRPr="003010EE" w:rsidR="00D952F9" w:rsidRDefault="00D952F9" w14:paraId="2D523AA0" w14:textId="77777777">
            <w:pPr>
              <w:rPr>
                <w:szCs w:val="21"/>
              </w:rPr>
            </w:pPr>
          </w:p>
        </w:tc>
        <w:tc>
          <w:tcPr>
            <w:tcW w:w="2344" w:type="pct"/>
            <w:vAlign w:val="center"/>
          </w:tcPr>
          <w:p w:rsidRPr="003010EE" w:rsidR="00D952F9" w:rsidRDefault="00000000" w14:paraId="469FE42A" w14:textId="77777777">
            <w:pPr>
              <w:textAlignment w:val="bottom"/>
              <w:rPr>
                <w:color w:val="000000"/>
                <w:szCs w:val="21"/>
              </w:rPr>
            </w:pPr>
            <w:r w:rsidRPr="003010EE">
              <w:rPr>
                <w:color w:val="000000"/>
                <w:szCs w:val="21"/>
              </w:rPr>
              <w:t>每项测试都具备测试用例分析</w:t>
            </w:r>
          </w:p>
        </w:tc>
        <w:tc>
          <w:tcPr>
            <w:tcW w:w="1384" w:type="pct"/>
            <w:vAlign w:val="center"/>
          </w:tcPr>
          <w:p w:rsidRPr="003010EE" w:rsidR="00D952F9" w:rsidRDefault="00000000" w14:paraId="7F010981" w14:textId="77777777">
            <w:pPr>
              <w:spacing w:line="360" w:lineRule="auto"/>
              <w:jc w:val="center"/>
              <w:textAlignment w:val="bottom"/>
              <w:rPr>
                <w:color w:val="000000"/>
                <w:szCs w:val="21"/>
              </w:rPr>
            </w:pPr>
            <w:r w:rsidRPr="003010EE">
              <w:rPr>
                <w:rFonts w:ascii="Wingdings 2" w:hAnsi="Wingdings 2" w:eastAsia="Wingdings 2" w:cs="Wingdings 2"/>
                <w:color w:val="000000"/>
                <w:szCs w:val="21"/>
                <w:lang w:bidi="ar"/>
              </w:rPr>
              <w:t>R</w:t>
            </w:r>
            <w:r w:rsidRPr="003010EE">
              <w:rPr>
                <w:color w:val="000000"/>
                <w:szCs w:val="21"/>
                <w:lang w:bidi="ar"/>
              </w:rPr>
              <w:t>通过</w:t>
            </w:r>
            <w:r w:rsidRPr="003010EE">
              <w:rPr>
                <w:color w:val="000000"/>
                <w:szCs w:val="21"/>
                <w:lang w:bidi="ar"/>
              </w:rPr>
              <w:t xml:space="preserve">  □</w:t>
            </w:r>
            <w:r w:rsidRPr="003010EE">
              <w:rPr>
                <w:color w:val="000000"/>
                <w:szCs w:val="21"/>
                <w:lang w:bidi="ar"/>
              </w:rPr>
              <w:t>存在问题</w:t>
            </w:r>
          </w:p>
        </w:tc>
      </w:tr>
      <w:tr w:rsidRPr="003010EE" w:rsidR="00D952F9" w14:paraId="42F679DD" w14:textId="77777777">
        <w:trPr>
          <w:jc w:val="center"/>
        </w:trPr>
        <w:tc>
          <w:tcPr>
            <w:tcW w:w="1272" w:type="pct"/>
            <w:vMerge/>
            <w:vAlign w:val="center"/>
          </w:tcPr>
          <w:p w:rsidRPr="003010EE" w:rsidR="00D952F9" w:rsidRDefault="00D952F9" w14:paraId="72632CA1" w14:textId="77777777">
            <w:pPr>
              <w:rPr>
                <w:szCs w:val="21"/>
              </w:rPr>
            </w:pPr>
          </w:p>
        </w:tc>
        <w:tc>
          <w:tcPr>
            <w:tcW w:w="2344" w:type="pct"/>
            <w:vAlign w:val="center"/>
          </w:tcPr>
          <w:p w:rsidRPr="003010EE" w:rsidR="00D952F9" w:rsidRDefault="00000000" w14:paraId="61B41D5D" w14:textId="77777777">
            <w:pPr>
              <w:textAlignment w:val="bottom"/>
              <w:rPr>
                <w:color w:val="000000"/>
                <w:szCs w:val="21"/>
              </w:rPr>
            </w:pPr>
            <w:r w:rsidRPr="003010EE">
              <w:rPr>
                <w:color w:val="000000"/>
                <w:szCs w:val="21"/>
              </w:rPr>
              <w:t>缺陷统计及遗留</w:t>
            </w:r>
            <w:r w:rsidRPr="003010EE">
              <w:rPr>
                <w:color w:val="000000"/>
                <w:szCs w:val="21"/>
              </w:rPr>
              <w:t>bug</w:t>
            </w:r>
            <w:r w:rsidRPr="003010EE">
              <w:rPr>
                <w:color w:val="000000"/>
                <w:szCs w:val="21"/>
              </w:rPr>
              <w:t>分析</w:t>
            </w:r>
          </w:p>
        </w:tc>
        <w:tc>
          <w:tcPr>
            <w:tcW w:w="1384" w:type="pct"/>
            <w:vAlign w:val="center"/>
          </w:tcPr>
          <w:p w:rsidRPr="003010EE" w:rsidR="00D952F9" w:rsidRDefault="00000000" w14:paraId="55D762CF" w14:textId="77777777">
            <w:pPr>
              <w:spacing w:line="360" w:lineRule="auto"/>
              <w:jc w:val="center"/>
              <w:textAlignment w:val="bottom"/>
              <w:rPr>
                <w:color w:val="000000"/>
                <w:szCs w:val="21"/>
              </w:rPr>
            </w:pPr>
            <w:r w:rsidRPr="003010EE">
              <w:rPr>
                <w:rFonts w:ascii="Wingdings 2" w:hAnsi="Wingdings 2" w:eastAsia="Wingdings 2" w:cs="Wingdings 2"/>
                <w:color w:val="000000"/>
                <w:szCs w:val="21"/>
                <w:lang w:bidi="ar"/>
              </w:rPr>
              <w:t>R</w:t>
            </w:r>
            <w:r w:rsidRPr="003010EE">
              <w:rPr>
                <w:color w:val="000000"/>
                <w:szCs w:val="21"/>
                <w:lang w:bidi="ar"/>
              </w:rPr>
              <w:t>通过</w:t>
            </w:r>
            <w:r w:rsidRPr="003010EE">
              <w:rPr>
                <w:color w:val="000000"/>
                <w:szCs w:val="21"/>
                <w:lang w:bidi="ar"/>
              </w:rPr>
              <w:t xml:space="preserve">  □</w:t>
            </w:r>
            <w:r w:rsidRPr="003010EE">
              <w:rPr>
                <w:color w:val="000000"/>
                <w:szCs w:val="21"/>
                <w:lang w:bidi="ar"/>
              </w:rPr>
              <w:t>存在问题</w:t>
            </w:r>
          </w:p>
        </w:tc>
      </w:tr>
      <w:tr w:rsidRPr="003010EE" w:rsidR="00D952F9" w14:paraId="556966EB" w14:textId="77777777">
        <w:trPr>
          <w:jc w:val="center"/>
        </w:trPr>
        <w:tc>
          <w:tcPr>
            <w:tcW w:w="1272" w:type="pct"/>
            <w:vMerge/>
            <w:vAlign w:val="center"/>
          </w:tcPr>
          <w:p w:rsidRPr="003010EE" w:rsidR="00D952F9" w:rsidRDefault="00D952F9" w14:paraId="04ADE4E3" w14:textId="77777777">
            <w:pPr>
              <w:rPr>
                <w:szCs w:val="21"/>
              </w:rPr>
            </w:pPr>
          </w:p>
        </w:tc>
        <w:tc>
          <w:tcPr>
            <w:tcW w:w="2344" w:type="pct"/>
            <w:vAlign w:val="center"/>
          </w:tcPr>
          <w:p w:rsidRPr="003010EE" w:rsidR="00D952F9" w:rsidRDefault="00000000" w14:paraId="1E328486" w14:textId="77777777">
            <w:pPr>
              <w:textAlignment w:val="bottom"/>
              <w:rPr>
                <w:color w:val="000000"/>
                <w:szCs w:val="21"/>
              </w:rPr>
            </w:pPr>
            <w:bookmarkStart w:name="RANGE!C20" w:id="287"/>
            <w:r w:rsidRPr="003010EE">
              <w:rPr>
                <w:color w:val="000000"/>
                <w:szCs w:val="21"/>
              </w:rPr>
              <w:t>测试结论合理性</w:t>
            </w:r>
            <w:bookmarkEnd w:id="287"/>
          </w:p>
        </w:tc>
        <w:tc>
          <w:tcPr>
            <w:tcW w:w="1384" w:type="pct"/>
            <w:vAlign w:val="center"/>
          </w:tcPr>
          <w:p w:rsidRPr="003010EE" w:rsidR="00D952F9" w:rsidRDefault="00000000" w14:paraId="1312DB07" w14:textId="77777777">
            <w:pPr>
              <w:spacing w:line="360" w:lineRule="auto"/>
              <w:jc w:val="center"/>
              <w:textAlignment w:val="bottom"/>
              <w:rPr>
                <w:color w:val="000000"/>
                <w:szCs w:val="21"/>
              </w:rPr>
            </w:pPr>
            <w:r w:rsidRPr="003010EE">
              <w:rPr>
                <w:rFonts w:ascii="Wingdings 2" w:hAnsi="Wingdings 2" w:eastAsia="Wingdings 2" w:cs="Wingdings 2"/>
                <w:color w:val="000000"/>
                <w:szCs w:val="21"/>
                <w:lang w:bidi="ar"/>
              </w:rPr>
              <w:t>R</w:t>
            </w:r>
            <w:r w:rsidRPr="003010EE">
              <w:rPr>
                <w:color w:val="000000"/>
                <w:szCs w:val="21"/>
                <w:lang w:bidi="ar"/>
              </w:rPr>
              <w:t>通过</w:t>
            </w:r>
            <w:r w:rsidRPr="003010EE">
              <w:rPr>
                <w:color w:val="000000"/>
                <w:szCs w:val="21"/>
                <w:lang w:bidi="ar"/>
              </w:rPr>
              <w:t xml:space="preserve">  □</w:t>
            </w:r>
            <w:r w:rsidRPr="003010EE">
              <w:rPr>
                <w:color w:val="000000"/>
                <w:szCs w:val="21"/>
                <w:lang w:bidi="ar"/>
              </w:rPr>
              <w:t>存在问题</w:t>
            </w:r>
          </w:p>
        </w:tc>
      </w:tr>
      <w:tr w:rsidRPr="003010EE" w:rsidR="00D952F9" w14:paraId="57A5337D" w14:textId="77777777">
        <w:trPr>
          <w:jc w:val="center"/>
        </w:trPr>
        <w:tc>
          <w:tcPr>
            <w:tcW w:w="1272" w:type="pct"/>
            <w:vMerge/>
            <w:vAlign w:val="center"/>
          </w:tcPr>
          <w:p w:rsidRPr="003010EE" w:rsidR="00D952F9" w:rsidRDefault="00D952F9" w14:paraId="479E3B3C" w14:textId="77777777">
            <w:pPr>
              <w:rPr>
                <w:szCs w:val="21"/>
              </w:rPr>
            </w:pPr>
          </w:p>
        </w:tc>
        <w:tc>
          <w:tcPr>
            <w:tcW w:w="2344" w:type="pct"/>
            <w:vAlign w:val="center"/>
          </w:tcPr>
          <w:p w:rsidRPr="003010EE" w:rsidR="00D952F9" w:rsidRDefault="00000000" w14:paraId="1C533BEC" w14:textId="77777777">
            <w:pPr>
              <w:textAlignment w:val="bottom"/>
              <w:rPr>
                <w:color w:val="000000"/>
                <w:szCs w:val="21"/>
              </w:rPr>
            </w:pPr>
            <w:r w:rsidRPr="003010EE">
              <w:rPr>
                <w:color w:val="000000"/>
                <w:szCs w:val="21"/>
              </w:rPr>
              <w:t>是否可追溯</w:t>
            </w:r>
          </w:p>
        </w:tc>
        <w:tc>
          <w:tcPr>
            <w:tcW w:w="1384" w:type="pct"/>
            <w:vAlign w:val="center"/>
          </w:tcPr>
          <w:p w:rsidRPr="003010EE" w:rsidR="00D952F9" w:rsidRDefault="00000000" w14:paraId="402E9F61" w14:textId="77777777">
            <w:pPr>
              <w:spacing w:line="360" w:lineRule="auto"/>
              <w:jc w:val="center"/>
              <w:textAlignment w:val="bottom"/>
              <w:rPr>
                <w:color w:val="000000"/>
                <w:szCs w:val="21"/>
                <w:lang w:bidi="ar"/>
              </w:rPr>
            </w:pPr>
            <w:r w:rsidRPr="003010EE">
              <w:rPr>
                <w:rFonts w:ascii="Wingdings 2" w:hAnsi="Wingdings 2" w:eastAsia="Wingdings 2" w:cs="Wingdings 2"/>
                <w:color w:val="000000"/>
                <w:szCs w:val="21"/>
                <w:lang w:bidi="ar"/>
              </w:rPr>
              <w:t>R</w:t>
            </w:r>
            <w:r w:rsidRPr="003010EE">
              <w:rPr>
                <w:color w:val="000000"/>
                <w:szCs w:val="21"/>
                <w:lang w:bidi="ar"/>
              </w:rPr>
              <w:t>通过</w:t>
            </w:r>
            <w:r w:rsidRPr="003010EE">
              <w:rPr>
                <w:color w:val="000000"/>
                <w:szCs w:val="21"/>
                <w:lang w:bidi="ar"/>
              </w:rPr>
              <w:t xml:space="preserve">  □</w:t>
            </w:r>
            <w:r w:rsidRPr="003010EE">
              <w:rPr>
                <w:color w:val="000000"/>
                <w:szCs w:val="21"/>
                <w:lang w:bidi="ar"/>
              </w:rPr>
              <w:t>存在问题</w:t>
            </w:r>
          </w:p>
        </w:tc>
      </w:tr>
      <w:tr w:rsidRPr="003010EE" w:rsidR="00D952F9" w14:paraId="32FEAE49" w14:textId="77777777">
        <w:trPr>
          <w:trHeight w:val="1713"/>
          <w:jc w:val="center"/>
        </w:trPr>
        <w:tc>
          <w:tcPr>
            <w:tcW w:w="5000" w:type="pct"/>
            <w:gridSpan w:val="3"/>
            <w:vAlign w:val="center"/>
          </w:tcPr>
          <w:p w:rsidRPr="003010EE" w:rsidR="00D952F9" w:rsidRDefault="00000000" w14:paraId="77B527C9" w14:textId="77777777">
            <w:pPr>
              <w:spacing w:line="360" w:lineRule="auto"/>
              <w:textAlignment w:val="bottom"/>
              <w:rPr>
                <w:szCs w:val="21"/>
              </w:rPr>
            </w:pPr>
            <w:r w:rsidRPr="003010EE">
              <w:rPr>
                <w:szCs w:val="21"/>
              </w:rPr>
              <w:t>评审结论：</w:t>
            </w:r>
          </w:p>
          <w:p w:rsidRPr="003010EE" w:rsidR="00D952F9" w:rsidRDefault="00000000" w14:paraId="7BC44101" w14:textId="77777777">
            <w:pPr>
              <w:spacing w:line="360" w:lineRule="auto"/>
              <w:ind w:firstLine="420" w:firstLineChars="200"/>
              <w:textAlignment w:val="bottom"/>
              <w:rPr>
                <w:color w:val="000000"/>
                <w:szCs w:val="21"/>
                <w:lang w:bidi="ar"/>
              </w:rPr>
            </w:pPr>
            <w:r w:rsidRPr="003010EE">
              <w:rPr>
                <w:szCs w:val="21"/>
              </w:rPr>
              <w:t>通过，测试目的明确，报告描述</w:t>
            </w:r>
            <w:r w:rsidRPr="003010EE">
              <w:rPr>
                <w:szCs w:val="21"/>
              </w:rPr>
              <w:t>/</w:t>
            </w:r>
            <w:r w:rsidRPr="003010EE">
              <w:rPr>
                <w:szCs w:val="21"/>
              </w:rPr>
              <w:t>范围严谨准确，均已确认人力资源及测试工作量，测试项输出清单及测试结果清晰明确。</w:t>
            </w:r>
          </w:p>
        </w:tc>
      </w:tr>
    </w:tbl>
    <w:p w:rsidRPr="003010EE" w:rsidR="00D952F9" w:rsidRDefault="00D952F9" w14:paraId="5E528DA4" w14:textId="77777777">
      <w:pPr>
        <w:spacing w:line="360" w:lineRule="auto"/>
      </w:pPr>
    </w:p>
    <w:p w:rsidRPr="003010EE" w:rsidR="00D952F9" w:rsidRDefault="00D952F9" w14:paraId="2010C5E4" w14:textId="77777777">
      <w:pPr>
        <w:spacing w:line="360" w:lineRule="auto"/>
      </w:pPr>
    </w:p>
    <w:tbl>
      <w:tblPr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689"/>
        <w:gridCol w:w="1295"/>
        <w:gridCol w:w="1379"/>
        <w:gridCol w:w="1547"/>
        <w:gridCol w:w="1126"/>
        <w:gridCol w:w="1480"/>
      </w:tblGrid>
      <w:tr w:rsidRPr="003010EE" w:rsidR="00D952F9" w14:paraId="7A1EEFF6" w14:textId="77777777">
        <w:trPr>
          <w:jc w:val="center"/>
        </w:trPr>
        <w:tc>
          <w:tcPr>
            <w:tcW w:w="8579" w:type="dxa"/>
            <w:gridSpan w:val="6"/>
            <w:vAlign w:val="center"/>
          </w:tcPr>
          <w:p w:rsidRPr="003010EE" w:rsidR="00D952F9" w:rsidRDefault="00000000" w14:paraId="3E84723A" w14:textId="77777777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color w:val="000000"/>
                <w:szCs w:val="21"/>
              </w:rPr>
            </w:pPr>
            <w:r w:rsidRPr="003010EE">
              <w:rPr>
                <w:b/>
                <w:bCs/>
                <w:color w:val="000000"/>
                <w:szCs w:val="21"/>
              </w:rPr>
              <w:t>参评人员签字</w:t>
            </w:r>
          </w:p>
        </w:tc>
      </w:tr>
      <w:tr w:rsidRPr="003010EE" w:rsidR="00D952F9" w14:paraId="6BA29007" w14:textId="77777777">
        <w:trPr>
          <w:jc w:val="center"/>
        </w:trPr>
        <w:tc>
          <w:tcPr>
            <w:tcW w:w="8579" w:type="dxa"/>
            <w:gridSpan w:val="6"/>
            <w:vAlign w:val="center"/>
          </w:tcPr>
          <w:p w:rsidRPr="003010EE" w:rsidR="00D952F9" w:rsidRDefault="00000000" w14:paraId="0FE8A8DB" w14:textId="7097FD39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color w:val="000000"/>
                <w:szCs w:val="21"/>
              </w:rPr>
            </w:pPr>
            <w:r w:rsidRPr="003010EE">
              <w:rPr>
                <w:b/>
                <w:bCs/>
                <w:color w:val="000000"/>
                <w:szCs w:val="21"/>
              </w:rPr>
              <w:t>评审时间：</w:t>
            </w:r>
            <w:r w:rsidRPr="003010EE" w:rsidR="000D0F87">
              <w:rPr>
                <w:b/>
                <w:bCs/>
                <w:color w:val="000000" w:themeColor="text1"/>
                <w:szCs w:val="21"/>
              </w:rPr>
              <w:t>202</w:t>
            </w:r>
            <w:r w:rsidR="00052856">
              <w:rPr>
                <w:rFonts w:hint="eastAsia"/>
                <w:b/>
                <w:bCs/>
                <w:color w:val="000000" w:themeColor="text1"/>
                <w:szCs w:val="21"/>
              </w:rPr>
              <w:t>5.0</w:t>
            </w:r>
            <w:r w:rsidR="00F1684B">
              <w:rPr>
                <w:rFonts w:hint="eastAsia"/>
                <w:b/>
                <w:bCs/>
                <w:color w:val="000000" w:themeColor="text1"/>
                <w:szCs w:val="21"/>
              </w:rPr>
              <w:t>9</w:t>
            </w:r>
            <w:r w:rsidR="00052856">
              <w:rPr>
                <w:rFonts w:hint="eastAsia"/>
                <w:b/>
                <w:bCs/>
                <w:color w:val="000000" w:themeColor="text1"/>
                <w:szCs w:val="21"/>
              </w:rPr>
              <w:t>.0</w:t>
            </w:r>
            <w:r w:rsidR="00F1684B">
              <w:rPr>
                <w:rFonts w:hint="eastAsia"/>
                <w:b/>
                <w:bCs/>
                <w:color w:val="000000" w:themeColor="text1"/>
                <w:szCs w:val="21"/>
              </w:rPr>
              <w:t>9</w:t>
            </w:r>
          </w:p>
        </w:tc>
      </w:tr>
      <w:tr w:rsidRPr="003010EE" w:rsidR="00D952F9" w14:paraId="1F23B14A" w14:textId="77777777">
        <w:trPr>
          <w:jc w:val="center"/>
        </w:trPr>
        <w:tc>
          <w:tcPr>
            <w:tcW w:w="1702" w:type="dxa"/>
            <w:vAlign w:val="center"/>
          </w:tcPr>
          <w:p w:rsidRPr="003010EE" w:rsidR="00D952F9" w:rsidRDefault="00000000" w14:paraId="567C5EC4" w14:textId="77777777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b/>
                <w:bCs/>
                <w:color w:val="000000"/>
                <w:szCs w:val="21"/>
              </w:rPr>
            </w:pPr>
            <w:r w:rsidRPr="003010EE">
              <w:rPr>
                <w:b/>
                <w:bCs/>
                <w:color w:val="000000"/>
                <w:szCs w:val="21"/>
              </w:rPr>
              <w:t>人员角色</w:t>
            </w:r>
          </w:p>
        </w:tc>
        <w:tc>
          <w:tcPr>
            <w:tcW w:w="1304" w:type="dxa"/>
            <w:vAlign w:val="center"/>
          </w:tcPr>
          <w:p w:rsidRPr="003010EE" w:rsidR="00D952F9" w:rsidRDefault="00000000" w14:paraId="7C4C79B7" w14:textId="77777777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b/>
                <w:bCs/>
                <w:color w:val="000000"/>
                <w:szCs w:val="21"/>
              </w:rPr>
            </w:pPr>
            <w:r w:rsidRPr="003010EE">
              <w:rPr>
                <w:b/>
                <w:bCs/>
                <w:color w:val="000000"/>
                <w:szCs w:val="21"/>
              </w:rPr>
              <w:t>姓名</w:t>
            </w:r>
          </w:p>
        </w:tc>
        <w:tc>
          <w:tcPr>
            <w:tcW w:w="1389" w:type="dxa"/>
            <w:vAlign w:val="center"/>
          </w:tcPr>
          <w:p w:rsidRPr="003010EE" w:rsidR="00D952F9" w:rsidRDefault="00000000" w14:paraId="1CE64CA1" w14:textId="77777777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b/>
                <w:bCs/>
                <w:color w:val="000000"/>
                <w:szCs w:val="21"/>
              </w:rPr>
            </w:pPr>
            <w:r w:rsidRPr="003010EE">
              <w:rPr>
                <w:b/>
                <w:bCs/>
                <w:color w:val="000000"/>
                <w:szCs w:val="21"/>
              </w:rPr>
              <w:t>签字</w:t>
            </w:r>
          </w:p>
        </w:tc>
        <w:tc>
          <w:tcPr>
            <w:tcW w:w="1559" w:type="dxa"/>
            <w:vAlign w:val="center"/>
          </w:tcPr>
          <w:p w:rsidRPr="003010EE" w:rsidR="00D952F9" w:rsidRDefault="00000000" w14:paraId="4A168CBC" w14:textId="77777777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b/>
                <w:bCs/>
                <w:color w:val="000000"/>
                <w:szCs w:val="21"/>
              </w:rPr>
            </w:pPr>
            <w:r w:rsidRPr="003010EE">
              <w:rPr>
                <w:b/>
                <w:bCs/>
                <w:color w:val="000000"/>
                <w:szCs w:val="21"/>
              </w:rPr>
              <w:t>人员角色</w:t>
            </w:r>
          </w:p>
        </w:tc>
        <w:tc>
          <w:tcPr>
            <w:tcW w:w="1134" w:type="dxa"/>
            <w:vAlign w:val="center"/>
          </w:tcPr>
          <w:p w:rsidRPr="003010EE" w:rsidR="00D952F9" w:rsidRDefault="00000000" w14:paraId="5E21F6BD" w14:textId="77777777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b/>
                <w:bCs/>
                <w:color w:val="000000"/>
                <w:szCs w:val="21"/>
              </w:rPr>
            </w:pPr>
            <w:r w:rsidRPr="003010EE">
              <w:rPr>
                <w:b/>
                <w:bCs/>
                <w:color w:val="000000"/>
                <w:szCs w:val="21"/>
              </w:rPr>
              <w:t>姓名</w:t>
            </w:r>
          </w:p>
        </w:tc>
        <w:tc>
          <w:tcPr>
            <w:tcW w:w="1491" w:type="dxa"/>
            <w:vAlign w:val="center"/>
          </w:tcPr>
          <w:p w:rsidRPr="003010EE" w:rsidR="00D952F9" w:rsidRDefault="00000000" w14:paraId="5803A6D2" w14:textId="77777777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b/>
                <w:bCs/>
                <w:color w:val="000000"/>
                <w:szCs w:val="21"/>
              </w:rPr>
            </w:pPr>
            <w:r w:rsidRPr="003010EE">
              <w:rPr>
                <w:b/>
                <w:bCs/>
                <w:color w:val="000000"/>
                <w:szCs w:val="21"/>
              </w:rPr>
              <w:t>签字</w:t>
            </w:r>
          </w:p>
        </w:tc>
      </w:tr>
      <w:tr w:rsidRPr="003010EE" w:rsidR="00D952F9" w14:paraId="64CF0E5F" w14:textId="77777777">
        <w:trPr>
          <w:trHeight w:val="768"/>
          <w:jc w:val="center"/>
        </w:trPr>
        <w:tc>
          <w:tcPr>
            <w:tcW w:w="1702" w:type="dxa"/>
            <w:vAlign w:val="center"/>
          </w:tcPr>
          <w:p w:rsidRPr="003010EE" w:rsidR="00D952F9" w:rsidRDefault="00000000" w14:paraId="3755260C" w14:textId="77777777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color w:val="000000"/>
                <w:szCs w:val="21"/>
              </w:rPr>
            </w:pPr>
            <w:r w:rsidRPr="003010EE">
              <w:rPr>
                <w:color w:val="000000"/>
                <w:szCs w:val="21"/>
              </w:rPr>
              <w:t>产品经理</w:t>
            </w:r>
          </w:p>
        </w:tc>
        <w:tc>
          <w:tcPr>
            <w:tcW w:w="1304" w:type="dxa"/>
            <w:vAlign w:val="center"/>
          </w:tcPr>
          <w:p w:rsidRPr="003010EE" w:rsidR="00D952F9" w:rsidRDefault="00144CB0" w14:paraId="58A15CBF" w14:textId="11B8F3B9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杨静</w:t>
            </w:r>
          </w:p>
        </w:tc>
        <w:tc>
          <w:tcPr>
            <w:tcW w:w="1389" w:type="dxa"/>
            <w:vAlign w:val="center"/>
          </w:tcPr>
          <w:p w:rsidRPr="003010EE" w:rsidR="00D952F9" w:rsidRDefault="00D952F9" w14:paraId="416FE2AE" w14:textId="77777777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color w:val="000000"/>
                <w:szCs w:val="21"/>
              </w:rPr>
            </w:pPr>
          </w:p>
        </w:tc>
        <w:tc>
          <w:tcPr>
            <w:tcW w:w="1559" w:type="dxa"/>
            <w:vAlign w:val="center"/>
          </w:tcPr>
          <w:p w:rsidRPr="003010EE" w:rsidR="00D952F9" w:rsidRDefault="00000000" w14:paraId="7C57F823" w14:textId="77777777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color w:val="000000"/>
                <w:szCs w:val="21"/>
              </w:rPr>
            </w:pPr>
            <w:r w:rsidRPr="003010EE">
              <w:rPr>
                <w:color w:val="000000"/>
                <w:szCs w:val="21"/>
              </w:rPr>
              <w:t>产品开发部经理</w:t>
            </w:r>
          </w:p>
        </w:tc>
        <w:tc>
          <w:tcPr>
            <w:tcW w:w="1134" w:type="dxa"/>
            <w:vAlign w:val="center"/>
          </w:tcPr>
          <w:p w:rsidRPr="003010EE" w:rsidR="00D952F9" w:rsidRDefault="00000000" w14:paraId="55D74921" w14:textId="77777777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color w:val="000000"/>
                <w:szCs w:val="21"/>
              </w:rPr>
            </w:pPr>
            <w:r w:rsidRPr="003010EE">
              <w:rPr>
                <w:color w:val="000000"/>
                <w:szCs w:val="21"/>
              </w:rPr>
              <w:t>沈宏</w:t>
            </w:r>
          </w:p>
        </w:tc>
        <w:tc>
          <w:tcPr>
            <w:tcW w:w="1491" w:type="dxa"/>
            <w:vAlign w:val="center"/>
          </w:tcPr>
          <w:p w:rsidRPr="003010EE" w:rsidR="00D952F9" w:rsidRDefault="00D952F9" w14:paraId="3F1D5EEA" w14:textId="77777777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color w:val="000000"/>
                <w:szCs w:val="21"/>
              </w:rPr>
            </w:pPr>
          </w:p>
        </w:tc>
      </w:tr>
      <w:tr w:rsidRPr="003010EE" w:rsidR="00D952F9" w14:paraId="08E68C07" w14:textId="77777777">
        <w:trPr>
          <w:trHeight w:val="824"/>
          <w:jc w:val="center"/>
        </w:trPr>
        <w:tc>
          <w:tcPr>
            <w:tcW w:w="1702" w:type="dxa"/>
            <w:vAlign w:val="center"/>
          </w:tcPr>
          <w:p w:rsidRPr="003010EE" w:rsidR="00D952F9" w:rsidRDefault="00000000" w14:paraId="76674AC5" w14:textId="77777777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color w:val="000000"/>
                <w:szCs w:val="21"/>
              </w:rPr>
            </w:pPr>
            <w:r w:rsidRPr="003010EE">
              <w:rPr>
                <w:color w:val="000000"/>
                <w:szCs w:val="21"/>
              </w:rPr>
              <w:t>开发负责人</w:t>
            </w:r>
          </w:p>
        </w:tc>
        <w:tc>
          <w:tcPr>
            <w:tcW w:w="1304" w:type="dxa"/>
            <w:vAlign w:val="center"/>
          </w:tcPr>
          <w:p w:rsidRPr="003010EE" w:rsidR="00D952F9" w:rsidRDefault="00000000" w14:paraId="73AC55DC" w14:textId="77777777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color w:val="000000"/>
                <w:szCs w:val="21"/>
              </w:rPr>
            </w:pPr>
            <w:r w:rsidRPr="003010EE">
              <w:rPr>
                <w:color w:val="000000"/>
                <w:szCs w:val="21"/>
              </w:rPr>
              <w:t>宁随军</w:t>
            </w:r>
          </w:p>
        </w:tc>
        <w:tc>
          <w:tcPr>
            <w:tcW w:w="1389" w:type="dxa"/>
            <w:vAlign w:val="center"/>
          </w:tcPr>
          <w:p w:rsidRPr="003010EE" w:rsidR="00D952F9" w:rsidRDefault="00D952F9" w14:paraId="3566C126" w14:textId="77777777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color w:val="000000"/>
                <w:szCs w:val="21"/>
              </w:rPr>
            </w:pPr>
          </w:p>
        </w:tc>
        <w:tc>
          <w:tcPr>
            <w:tcW w:w="1559" w:type="dxa"/>
            <w:vAlign w:val="center"/>
          </w:tcPr>
          <w:p w:rsidRPr="003010EE" w:rsidR="00D952F9" w:rsidRDefault="00000000" w14:paraId="420C9BC2" w14:textId="77777777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color w:val="000000"/>
                <w:szCs w:val="21"/>
              </w:rPr>
            </w:pPr>
            <w:r w:rsidRPr="003010EE">
              <w:rPr>
                <w:color w:val="000000"/>
                <w:szCs w:val="21"/>
              </w:rPr>
              <w:t>测试负责人</w:t>
            </w:r>
          </w:p>
        </w:tc>
        <w:tc>
          <w:tcPr>
            <w:tcW w:w="1134" w:type="dxa"/>
            <w:vAlign w:val="center"/>
          </w:tcPr>
          <w:p w:rsidRPr="003010EE" w:rsidR="00D952F9" w:rsidRDefault="0090729D" w14:paraId="78C029DB" w14:textId="5A9477CD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color w:val="000000"/>
                <w:szCs w:val="21"/>
              </w:rPr>
            </w:pPr>
            <w:r w:rsidRPr="003010EE">
              <w:rPr>
                <w:color w:val="000000"/>
                <w:kern w:val="0"/>
                <w:szCs w:val="21"/>
              </w:rPr>
              <w:t>王小敏</w:t>
            </w:r>
          </w:p>
        </w:tc>
        <w:tc>
          <w:tcPr>
            <w:tcW w:w="1491" w:type="dxa"/>
            <w:vAlign w:val="center"/>
          </w:tcPr>
          <w:p w:rsidRPr="003010EE" w:rsidR="00D952F9" w:rsidRDefault="00D952F9" w14:paraId="7F12A23A" w14:textId="77777777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color w:val="000000"/>
                <w:szCs w:val="21"/>
              </w:rPr>
            </w:pPr>
          </w:p>
        </w:tc>
      </w:tr>
      <w:tr w:rsidRPr="003010EE" w:rsidR="00D952F9" w14:paraId="7C85B588" w14:textId="77777777">
        <w:trPr>
          <w:trHeight w:val="694"/>
          <w:jc w:val="center"/>
        </w:trPr>
        <w:tc>
          <w:tcPr>
            <w:tcW w:w="1702" w:type="dxa"/>
            <w:vAlign w:val="center"/>
          </w:tcPr>
          <w:p w:rsidRPr="003010EE" w:rsidR="00D952F9" w:rsidRDefault="00000000" w14:paraId="0F968CE3" w14:textId="77777777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color w:val="000000"/>
                <w:szCs w:val="21"/>
              </w:rPr>
            </w:pPr>
            <w:r w:rsidRPr="003010EE">
              <w:rPr>
                <w:color w:val="000000"/>
                <w:szCs w:val="21"/>
              </w:rPr>
              <w:t>QA</w:t>
            </w:r>
          </w:p>
        </w:tc>
        <w:tc>
          <w:tcPr>
            <w:tcW w:w="1304" w:type="dxa"/>
            <w:vAlign w:val="center"/>
          </w:tcPr>
          <w:p w:rsidRPr="003010EE" w:rsidR="00D952F9" w:rsidRDefault="005C2574" w14:paraId="1DA7979D" w14:textId="0D70981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color w:val="000000"/>
                <w:szCs w:val="21"/>
              </w:rPr>
            </w:pPr>
            <w:r w:rsidRPr="003010EE">
              <w:rPr>
                <w:color w:val="000000"/>
                <w:szCs w:val="21"/>
              </w:rPr>
              <w:t>林金贵</w:t>
            </w:r>
          </w:p>
        </w:tc>
        <w:tc>
          <w:tcPr>
            <w:tcW w:w="1389" w:type="dxa"/>
            <w:vAlign w:val="center"/>
          </w:tcPr>
          <w:p w:rsidRPr="003010EE" w:rsidR="00D952F9" w:rsidRDefault="00D952F9" w14:paraId="41702FE3" w14:textId="77777777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color w:val="000000"/>
                <w:szCs w:val="21"/>
              </w:rPr>
            </w:pPr>
          </w:p>
        </w:tc>
        <w:tc>
          <w:tcPr>
            <w:tcW w:w="1559" w:type="dxa"/>
            <w:vAlign w:val="center"/>
          </w:tcPr>
          <w:p w:rsidRPr="003010EE" w:rsidR="00D952F9" w:rsidRDefault="00D952F9" w14:paraId="07E9E6BE" w14:textId="77777777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color w:val="000000"/>
                <w:szCs w:val="21"/>
              </w:rPr>
            </w:pPr>
          </w:p>
        </w:tc>
        <w:tc>
          <w:tcPr>
            <w:tcW w:w="1134" w:type="dxa"/>
            <w:vAlign w:val="center"/>
          </w:tcPr>
          <w:p w:rsidRPr="003010EE" w:rsidR="00D952F9" w:rsidRDefault="00D952F9" w14:paraId="3345C13E" w14:textId="77777777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color w:val="000000"/>
                <w:szCs w:val="21"/>
              </w:rPr>
            </w:pPr>
          </w:p>
        </w:tc>
        <w:tc>
          <w:tcPr>
            <w:tcW w:w="1491" w:type="dxa"/>
            <w:vAlign w:val="center"/>
          </w:tcPr>
          <w:p w:rsidRPr="003010EE" w:rsidR="00D952F9" w:rsidRDefault="00D952F9" w14:paraId="16134689" w14:textId="77777777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color w:val="000000"/>
                <w:szCs w:val="21"/>
              </w:rPr>
            </w:pPr>
          </w:p>
        </w:tc>
      </w:tr>
      <w:tr w:rsidRPr="003010EE" w:rsidR="00D952F9" w14:paraId="40D8E2D3" w14:textId="77777777">
        <w:trPr>
          <w:trHeight w:val="447"/>
          <w:jc w:val="center"/>
        </w:trPr>
        <w:tc>
          <w:tcPr>
            <w:tcW w:w="1702" w:type="dxa"/>
            <w:vAlign w:val="center"/>
          </w:tcPr>
          <w:p w:rsidRPr="003010EE" w:rsidR="00D952F9" w:rsidRDefault="00000000" w14:paraId="3092125A" w14:textId="77777777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color w:val="000000"/>
                <w:szCs w:val="21"/>
              </w:rPr>
            </w:pPr>
            <w:r w:rsidRPr="003010EE">
              <w:rPr>
                <w:color w:val="000000"/>
                <w:szCs w:val="21"/>
              </w:rPr>
              <w:t>其他参评人员</w:t>
            </w:r>
          </w:p>
        </w:tc>
        <w:tc>
          <w:tcPr>
            <w:tcW w:w="6877" w:type="dxa"/>
            <w:gridSpan w:val="5"/>
            <w:vAlign w:val="center"/>
          </w:tcPr>
          <w:p w:rsidRPr="003010EE" w:rsidR="00D952F9" w:rsidRDefault="00D952F9" w14:paraId="6ED6C88E" w14:textId="77777777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color w:val="000000"/>
                <w:szCs w:val="21"/>
              </w:rPr>
            </w:pPr>
          </w:p>
        </w:tc>
      </w:tr>
      <w:tr w:rsidRPr="003010EE" w:rsidR="00D952F9" w14:paraId="53385B3F" w14:textId="77777777">
        <w:trPr>
          <w:trHeight w:val="964"/>
          <w:jc w:val="center"/>
        </w:trPr>
        <w:tc>
          <w:tcPr>
            <w:tcW w:w="1702" w:type="dxa"/>
            <w:vAlign w:val="center"/>
          </w:tcPr>
          <w:p w:rsidRPr="003010EE" w:rsidR="00D952F9" w:rsidRDefault="00000000" w14:paraId="5B82A094" w14:textId="77777777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color w:val="000000"/>
                <w:szCs w:val="21"/>
              </w:rPr>
            </w:pPr>
            <w:r w:rsidRPr="003010EE">
              <w:rPr>
                <w:b/>
                <w:bCs/>
                <w:color w:val="000000"/>
                <w:szCs w:val="21"/>
              </w:rPr>
              <w:t>批准人员签字</w:t>
            </w:r>
            <w:r w:rsidRPr="003010EE">
              <w:rPr>
                <w:b/>
                <w:bCs/>
                <w:color w:val="000000"/>
                <w:szCs w:val="21"/>
              </w:rPr>
              <w:t>/</w:t>
            </w:r>
            <w:r w:rsidRPr="003010EE">
              <w:rPr>
                <w:b/>
                <w:bCs/>
                <w:color w:val="000000"/>
                <w:szCs w:val="21"/>
              </w:rPr>
              <w:t>日期</w:t>
            </w:r>
          </w:p>
        </w:tc>
        <w:tc>
          <w:tcPr>
            <w:tcW w:w="6877" w:type="dxa"/>
            <w:gridSpan w:val="5"/>
            <w:vAlign w:val="center"/>
          </w:tcPr>
          <w:p w:rsidRPr="003010EE" w:rsidR="00D952F9" w:rsidRDefault="00D952F9" w14:paraId="3D572522" w14:textId="77777777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color w:val="000000"/>
                <w:szCs w:val="21"/>
              </w:rPr>
            </w:pPr>
          </w:p>
        </w:tc>
      </w:tr>
    </w:tbl>
    <w:p w:rsidRPr="003010EE" w:rsidR="00D952F9" w:rsidRDefault="00D952F9" w14:paraId="34116E2F" w14:textId="77777777">
      <w:pPr>
        <w:rPr>
          <w:kern w:val="0"/>
        </w:rPr>
      </w:pPr>
    </w:p>
    <w:p w:rsidRPr="003010EE" w:rsidR="00D952F9" w:rsidRDefault="00D952F9" w14:paraId="1BBCC2F0" w14:textId="77777777">
      <w:pPr>
        <w:rPr>
          <w:kern w:val="0"/>
        </w:rPr>
      </w:pPr>
    </w:p>
    <w:sectPr w:rsidRPr="003010EE" w:rsidR="00D952F9">
      <w:headerReference w:type="default" r:id="rId16"/>
      <w:footerReference w:type="even" r:id="rId17"/>
      <w:footerReference w:type="default" r:id="rId18"/>
      <w:headerReference w:type="first" r:id="rId19"/>
      <w:pgSz w:w="11906" w:h="16838" w:orient="portrait"/>
      <w:pgMar w:top="1440" w:right="1803" w:bottom="1440" w:left="1803" w:header="1134" w:footer="1134" w:gutter="0"/>
      <w:pgNumType w:start="0"/>
      <w:cols w:space="720"/>
      <w:titlePg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nitials="淑张" w:author="张淑芳" w:date="2025-12-09T16:10:00Z" w:id="3">
    <w:p w:rsidR="001C1D19" w:rsidP="001C1D19" w:rsidRDefault="001C1D19" w14:paraId="4CD6E16E" w14:textId="77777777">
      <w:pPr>
        <w:pStyle w:val="a8"/>
      </w:pPr>
      <w:r>
        <w:rPr>
          <w:rStyle w:val="aff"/>
        </w:rPr>
        <w:annotationRef/>
      </w:r>
      <w:r>
        <w:rPr>
          <w:rFonts w:hint="eastAsia"/>
        </w:rPr>
        <w:t>日期对吗？</w:t>
      </w:r>
    </w:p>
  </w:comment>
  <w:comment xmlns:w="http://schemas.openxmlformats.org/wordprocessingml/2006/main" w:initials="李佳" w:author="李佳励" w:date="2025-12-15T15:24:57" w:id="1234162179">
    <w:p xmlns:w14="http://schemas.microsoft.com/office/word/2010/wordml" xmlns:w="http://schemas.openxmlformats.org/wordprocessingml/2006/main" w:rsidR="64A29476" w:rsidRDefault="25747171" w14:paraId="5FDB492B" w14:textId="4B694315">
      <w:pPr>
        <w:pStyle w:val="CommentText"/>
      </w:pPr>
      <w:r>
        <w:rPr>
          <w:rStyle w:val="CommentReference"/>
        </w:rPr>
        <w:annotationRef/>
      </w:r>
      <w:r w:rsidRPr="67C1DC77" w:rsidR="7AD12585">
        <w:t>对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0" w15:paraId="4CD6E16E"/>
  <w15:commentEx w15:done="0" w15:paraId="5FDB492B" w15:paraIdParent="4CD6E16E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69A518CD" w16cex:dateUtc="2025-12-09T08:10:00Z"/>
  <w16cex:commentExtensible w16cex:durableId="03826C14" w16cex:dateUtc="2025-12-15T07:24:57.074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4CD6E16E" w16cid:durableId="69A518CD"/>
  <w16cid:commentId w16cid:paraId="5FDB492B" w16cid:durableId="03826C14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06193" w:rsidRDefault="00206193" w14:paraId="6C26EA6A" w14:textId="77777777">
      <w:r>
        <w:separator/>
      </w:r>
    </w:p>
  </w:endnote>
  <w:endnote w:type="continuationSeparator" w:id="0">
    <w:p w:rsidR="00206193" w:rsidRDefault="00206193" w14:paraId="7646111B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EUAlbertina">
    <w:altName w:val="微软雅黑"/>
    <w:panose1 w:val="00000000000000000000"/>
    <w:charset w:val="86"/>
    <w:family w:val="roman"/>
    <w:notTrueType/>
    <w:pitch w:val="default"/>
    <w:sig w:usb0="00000000" w:usb1="080E0000" w:usb2="00000010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 (正文 CS 字体)">
    <w:altName w:val="SimSun"/>
    <w:charset w:val="86"/>
    <w:family w:val="roman"/>
    <w:pitch w:val="default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952F9" w:rsidRDefault="00000000" w14:paraId="1CB66704" w14:textId="77777777">
    <w:pPr>
      <w:pStyle w:val="ae"/>
      <w:framePr w:wrap="around" w:hAnchor="margin" w:vAnchor="text" w:xAlign="center" w:y="1"/>
      <w:rPr>
        <w:rStyle w:val="afc"/>
      </w:rPr>
    </w:pPr>
    <w:r>
      <w:fldChar w:fldCharType="begin"/>
    </w:r>
    <w:r>
      <w:rPr>
        <w:rStyle w:val="afc"/>
      </w:rPr>
      <w:instrText xml:space="preserve">PAGE  </w:instrText>
    </w:r>
    <w:r>
      <w:fldChar w:fldCharType="end"/>
    </w:r>
  </w:p>
  <w:p w:rsidR="00D952F9" w:rsidRDefault="00D952F9" w14:paraId="1C9ACF62" w14:textId="77777777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p w:rsidR="00D952F9" w:rsidRDefault="00D952F9" w14:paraId="39C32485" w14:textId="77777777">
    <w:pPr>
      <w:pStyle w:val="ae"/>
      <w:pBdr>
        <w:bottom w:val="single" w:color="auto" w:sz="6" w:space="1"/>
      </w:pBdr>
      <w:jc w:val="center"/>
      <w:rPr>
        <w:rFonts w:hint="eastAsia" w:ascii="宋体" w:hAnsi="宋体"/>
        <w:b/>
        <w:color w:val="000000"/>
      </w:rPr>
    </w:pPr>
  </w:p>
  <w:p w:rsidR="00D952F9" w:rsidRDefault="00000000" w14:paraId="0E5CD2DE" w14:textId="77777777">
    <w:pPr>
      <w:pStyle w:val="ae"/>
      <w:spacing w:line="295" w:lineRule="auto"/>
      <w:jc w:val="center"/>
      <w:rPr>
        <w:rFonts w:hint="eastAsia" w:ascii="宋体" w:hAnsi="宋体"/>
        <w:sz w:val="21"/>
        <w:szCs w:val="21"/>
      </w:rPr>
    </w:pPr>
    <w:r>
      <w:rPr>
        <w:noProof/>
        <w:sz w:val="21"/>
        <w:lang w:val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4A8BDA4" wp14:editId="287FF500">
              <wp:simplePos x="0" y="0"/>
              <wp:positionH relativeFrom="margin">
                <wp:posOffset>2147570</wp:posOffset>
              </wp:positionH>
              <wp:positionV relativeFrom="paragraph">
                <wp:posOffset>15240</wp:posOffset>
              </wp:positionV>
              <wp:extent cx="1313815" cy="243840"/>
              <wp:effectExtent l="0" t="0" r="1270" b="3810"/>
              <wp:wrapNone/>
              <wp:docPr id="2" name="文本框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13727" cy="2438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D952F9" w:rsidRDefault="00000000" w14:paraId="4FE6D239" w14:textId="77777777">
                          <w:pPr>
                            <w:pStyle w:val="ae"/>
                            <w:rPr>
                              <w:color w:val="000000"/>
                              <w:sz w:val="21"/>
                              <w:szCs w:val="21"/>
                            </w:rPr>
                          </w:pPr>
                          <w:r>
                            <w:rPr>
                              <w:color w:val="000000"/>
                              <w:sz w:val="21"/>
                              <w:szCs w:val="21"/>
                            </w:rPr>
                            <w:t>第</w:t>
                          </w:r>
                          <w:r>
                            <w:rPr>
                              <w:color w:val="000000"/>
                              <w:sz w:val="21"/>
                              <w:szCs w:val="21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21"/>
                              <w:szCs w:val="21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z w:val="21"/>
                              <w:szCs w:val="21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z w:val="21"/>
                              <w:szCs w:val="21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z w:val="21"/>
                              <w:szCs w:val="21"/>
                            </w:rPr>
                            <w:t>4</w:t>
                          </w:r>
                          <w:r>
                            <w:rPr>
                              <w:color w:val="000000"/>
                              <w:sz w:val="21"/>
                              <w:szCs w:val="21"/>
                            </w:rPr>
                            <w:fldChar w:fldCharType="end"/>
                          </w:r>
                          <w:r>
                            <w:rPr>
                              <w:color w:val="000000"/>
                              <w:sz w:val="21"/>
                              <w:szCs w:val="21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21"/>
                              <w:szCs w:val="21"/>
                            </w:rPr>
                            <w:t>页</w:t>
                          </w:r>
                          <w:r>
                            <w:rPr>
                              <w:color w:val="000000"/>
                              <w:sz w:val="21"/>
                              <w:szCs w:val="21"/>
                            </w:rPr>
                            <w:t>/</w:t>
                          </w:r>
                          <w:r>
                            <w:rPr>
                              <w:color w:val="000000"/>
                              <w:sz w:val="21"/>
                              <w:szCs w:val="21"/>
                            </w:rPr>
                            <w:t>共</w:t>
                          </w:r>
                          <w:r>
                            <w:rPr>
                              <w:color w:val="000000"/>
                              <w:sz w:val="21"/>
                              <w:szCs w:val="21"/>
                            </w:rPr>
                            <w:t>12</w:t>
                          </w:r>
                          <w:r>
                            <w:rPr>
                              <w:color w:val="000000"/>
                              <w:sz w:val="21"/>
                              <w:szCs w:val="21"/>
                            </w:rPr>
                            <w:t>页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 w14:anchorId="71DE8C19">
            <v:shapetype id="_x0000_t202" coordsize="21600,21600" o:spt="202" path="m,l,21600r21600,l21600,xe" w14:anchorId="14A8BDA4">
              <v:stroke joinstyle="miter"/>
              <v:path gradientshapeok="t" o:connecttype="rect"/>
            </v:shapetype>
            <v:shape id="文本框 6" style="position:absolute;left:0;text-align:left;margin-left:169.1pt;margin-top:1.2pt;width:103.45pt;height:19.2pt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">
              <v:textbox inset="0,0,0,0">
                <w:txbxContent>
                  <w:p w:rsidR="00D952F9" w:rsidRDefault="00000000" w14:paraId="56626669" w14:textId="77777777">
                    <w:pPr>
                      <w:pStyle w:val="ae"/>
                      <w:rPr>
                        <w:color w:val="000000"/>
                        <w:sz w:val="21"/>
                        <w:szCs w:val="21"/>
                      </w:rPr>
                    </w:pPr>
                    <w:r>
                      <w:rPr>
                        <w:color w:val="000000"/>
                        <w:sz w:val="21"/>
                        <w:szCs w:val="21"/>
                      </w:rPr>
                      <w:t>第</w:t>
                    </w:r>
                    <w:r>
                      <w:rPr>
                        <w:color w:val="000000"/>
                        <w:sz w:val="21"/>
                        <w:szCs w:val="21"/>
                      </w:rPr>
                      <w:t xml:space="preserve"> </w:t>
                    </w:r>
                    <w:r>
                      <w:rPr>
                        <w:color w:val="000000"/>
                        <w:sz w:val="21"/>
                        <w:szCs w:val="21"/>
                      </w:rPr>
                      <w:fldChar w:fldCharType="begin"/>
                    </w:r>
                    <w:r>
                      <w:rPr>
                        <w:color w:val="000000"/>
                        <w:sz w:val="21"/>
                        <w:szCs w:val="21"/>
                      </w:rPr>
                      <w:instrText xml:space="preserve"> page </w:instrText>
                    </w:r>
                    <w:r>
                      <w:rPr>
                        <w:color w:val="000000"/>
                        <w:sz w:val="21"/>
                        <w:szCs w:val="21"/>
                      </w:rPr>
                      <w:fldChar w:fldCharType="separate"/>
                    </w:r>
                    <w:r>
                      <w:rPr>
                        <w:color w:val="000000"/>
                        <w:sz w:val="21"/>
                        <w:szCs w:val="21"/>
                      </w:rPr>
                      <w:t>4</w:t>
                    </w:r>
                    <w:r>
                      <w:rPr>
                        <w:color w:val="000000"/>
                        <w:sz w:val="21"/>
                        <w:szCs w:val="21"/>
                      </w:rPr>
                      <w:fldChar w:fldCharType="end"/>
                    </w:r>
                    <w:r>
                      <w:rPr>
                        <w:color w:val="000000"/>
                        <w:sz w:val="21"/>
                        <w:szCs w:val="21"/>
                      </w:rPr>
                      <w:t xml:space="preserve"> </w:t>
                    </w:r>
                    <w:r>
                      <w:rPr>
                        <w:color w:val="000000"/>
                        <w:sz w:val="21"/>
                        <w:szCs w:val="21"/>
                      </w:rPr>
                      <w:t>页</w:t>
                    </w:r>
                    <w:r>
                      <w:rPr>
                        <w:color w:val="000000"/>
                        <w:sz w:val="21"/>
                        <w:szCs w:val="21"/>
                      </w:rPr>
                      <w:t>/</w:t>
                    </w:r>
                    <w:r>
                      <w:rPr>
                        <w:color w:val="000000"/>
                        <w:sz w:val="21"/>
                        <w:szCs w:val="21"/>
                      </w:rPr>
                      <w:t>共</w:t>
                    </w:r>
                    <w:r>
                      <w:rPr>
                        <w:color w:val="000000"/>
                        <w:sz w:val="21"/>
                        <w:szCs w:val="21"/>
                      </w:rPr>
                      <w:t>12</w:t>
                    </w:r>
                    <w:r>
                      <w:rPr>
                        <w:color w:val="000000"/>
                        <w:sz w:val="21"/>
                        <w:szCs w:val="21"/>
                      </w:rP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06193" w:rsidRDefault="00206193" w14:paraId="0A08DB63" w14:textId="77777777">
      <w:r>
        <w:separator/>
      </w:r>
    </w:p>
  </w:footnote>
  <w:footnote w:type="continuationSeparator" w:id="0">
    <w:p w:rsidR="00206193" w:rsidRDefault="00206193" w14:paraId="5C8FDC45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952F9" w:rsidRDefault="00000000" w14:paraId="2864FAB2" w14:textId="4B9E4BA0">
    <w:pPr>
      <w:pStyle w:val="af0"/>
      <w:pBdr>
        <w:bottom w:val="single" w:color="auto" w:sz="4" w:space="0"/>
      </w:pBdr>
      <w:spacing w:line="360" w:lineRule="auto"/>
      <w:ind w:firstLine="420"/>
      <w:jc w:val="right"/>
      <w:rPr>
        <w:sz w:val="21"/>
        <w:szCs w:val="21"/>
        <w:lang w:val="en-US"/>
      </w:rPr>
    </w:pPr>
    <w:r>
      <w:rPr>
        <w:b/>
        <w:sz w:val="21"/>
        <w:szCs w:val="21"/>
        <w:lang w:val="en-US"/>
      </w:rPr>
      <w:t>TX-TF-</w:t>
    </w:r>
    <w:r w:rsidR="00C1498D">
      <w:rPr>
        <w:b/>
        <w:sz w:val="21"/>
        <w:szCs w:val="21"/>
        <w:lang w:val="en-US"/>
      </w:rPr>
      <w:t>RCN3V2000</w:t>
    </w:r>
    <w:r>
      <w:rPr>
        <w:b/>
        <w:sz w:val="21"/>
        <w:szCs w:val="21"/>
        <w:lang w:val="en-US"/>
      </w:rPr>
      <w:t>-</w:t>
    </w:r>
    <w:r>
      <w:rPr>
        <w:b/>
        <w:color w:val="000000" w:themeColor="text1"/>
        <w:sz w:val="21"/>
        <w:szCs w:val="21"/>
      </w:rPr>
      <w:t>VV</w:t>
    </w:r>
    <w:r>
      <w:rPr>
        <w:b/>
        <w:sz w:val="21"/>
        <w:szCs w:val="21"/>
        <w:lang w:val="en-US"/>
      </w:rPr>
      <w:t xml:space="preserve">-001-A0                                           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952F9" w:rsidRDefault="00000000" w14:paraId="4B03A5D6" w14:textId="20A35E5F">
    <w:pPr>
      <w:pStyle w:val="af0"/>
      <w:pBdr>
        <w:bottom w:val="single" w:color="auto" w:sz="4" w:space="0"/>
      </w:pBdr>
      <w:adjustRightInd w:val="0"/>
      <w:spacing w:before="192" w:beforeLines="80"/>
      <w:jc w:val="right"/>
      <w:rPr>
        <w:sz w:val="21"/>
        <w:szCs w:val="21"/>
        <w:lang w:val="en-US"/>
      </w:rPr>
    </w:pPr>
    <w:r>
      <w:rPr>
        <w:rFonts w:hint="eastAsia" w:ascii="宋体" w:hAnsi="宋体"/>
        <w:b/>
        <w:sz w:val="32"/>
        <w:szCs w:val="32"/>
        <w:lang w:val="en-US"/>
      </w:rPr>
      <w:t xml:space="preserve">    </w:t>
    </w:r>
    <w:r>
      <w:rPr>
        <w:rFonts w:hint="eastAsia"/>
        <w:b/>
        <w:sz w:val="21"/>
        <w:szCs w:val="21"/>
        <w:lang w:val="en-US"/>
      </w:rPr>
      <w:t>TX-TF-</w:t>
    </w:r>
    <w:r w:rsidR="00C1498D">
      <w:rPr>
        <w:b/>
        <w:sz w:val="21"/>
        <w:szCs w:val="21"/>
        <w:lang w:val="en-US"/>
      </w:rPr>
      <w:t>RCN3V2000</w:t>
    </w:r>
    <w:r>
      <w:rPr>
        <w:rFonts w:hint="eastAsia"/>
        <w:b/>
        <w:sz w:val="21"/>
        <w:szCs w:val="21"/>
        <w:lang w:val="en-US"/>
      </w:rPr>
      <w:t>-</w:t>
    </w:r>
    <w:r>
      <w:rPr>
        <w:b/>
        <w:sz w:val="21"/>
        <w:szCs w:val="21"/>
        <w:lang w:val="en-US"/>
      </w:rPr>
      <w:t>VV</w:t>
    </w:r>
    <w:r>
      <w:rPr>
        <w:rFonts w:hint="eastAsia"/>
        <w:b/>
        <w:sz w:val="21"/>
        <w:szCs w:val="21"/>
        <w:lang w:val="en-US"/>
      </w:rPr>
      <w:t>-001-A</w:t>
    </w:r>
    <w:r>
      <w:rPr>
        <w:b/>
        <w:sz w:val="21"/>
        <w:szCs w:val="21"/>
        <w:lang w:val="en-US"/>
      </w:rPr>
      <w:t>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decimal"/>
      <w:lvlText w:val="%1."/>
      <w:lvlJc w:val="left"/>
      <w:pPr>
        <w:tabs>
          <w:tab w:val="left" w:pos="840"/>
        </w:tabs>
        <w:ind w:left="840" w:hanging="420"/>
      </w:pPr>
    </w:lvl>
    <w:lvl w:ilvl="1">
      <w:start w:val="1"/>
      <w:numFmt w:val="bullet"/>
      <w:lvlText w:val="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</w:rPr>
    </w:lvl>
    <w:lvl w:ilvl="2">
      <w:start w:val="1"/>
      <w:numFmt w:val="lowerRoman"/>
      <w:lvlText w:val="%3."/>
      <w:lvlJc w:val="right"/>
      <w:pPr>
        <w:tabs>
          <w:tab w:val="left" w:pos="1680"/>
        </w:tabs>
        <w:ind w:left="1680" w:hanging="420"/>
      </w:pPr>
    </w:lvl>
    <w:lvl w:ilvl="3">
      <w:start w:val="1"/>
      <w:numFmt w:val="decimal"/>
      <w:lvlText w:val="%4."/>
      <w:lvlJc w:val="left"/>
      <w:pPr>
        <w:tabs>
          <w:tab w:val="left" w:pos="2100"/>
        </w:tabs>
        <w:ind w:left="2100" w:hanging="420"/>
      </w:pPr>
    </w:lvl>
    <w:lvl w:ilvl="4">
      <w:start w:val="1"/>
      <w:numFmt w:val="lowerLetter"/>
      <w:lvlText w:val="%5)"/>
      <w:lvlJc w:val="left"/>
      <w:pPr>
        <w:tabs>
          <w:tab w:val="left" w:pos="2520"/>
        </w:tabs>
        <w:ind w:left="2520" w:hanging="420"/>
      </w:pPr>
    </w:lvl>
    <w:lvl w:ilvl="5">
      <w:start w:val="1"/>
      <w:numFmt w:val="lowerRoman"/>
      <w:lvlText w:val="%6."/>
      <w:lvlJc w:val="right"/>
      <w:pPr>
        <w:tabs>
          <w:tab w:val="left" w:pos="2940"/>
        </w:tabs>
        <w:ind w:left="2940" w:hanging="420"/>
      </w:pPr>
    </w:lvl>
    <w:lvl w:ilvl="6">
      <w:start w:val="1"/>
      <w:numFmt w:val="decimal"/>
      <w:lvlText w:val="%7."/>
      <w:lvlJc w:val="left"/>
      <w:pPr>
        <w:tabs>
          <w:tab w:val="left" w:pos="3360"/>
        </w:tabs>
        <w:ind w:left="3360" w:hanging="420"/>
      </w:pPr>
    </w:lvl>
    <w:lvl w:ilvl="7">
      <w:start w:val="1"/>
      <w:numFmt w:val="lowerLetter"/>
      <w:lvlText w:val="%8)"/>
      <w:lvlJc w:val="left"/>
      <w:pPr>
        <w:tabs>
          <w:tab w:val="left" w:pos="3780"/>
        </w:tabs>
        <w:ind w:left="3780" w:hanging="420"/>
      </w:pPr>
    </w:lvl>
    <w:lvl w:ilvl="8">
      <w:start w:val="1"/>
      <w:numFmt w:val="lowerRoman"/>
      <w:lvlText w:val="%9."/>
      <w:lvlJc w:val="right"/>
      <w:pPr>
        <w:tabs>
          <w:tab w:val="left" w:pos="4200"/>
        </w:tabs>
        <w:ind w:left="4200" w:hanging="420"/>
      </w:pPr>
    </w:lvl>
  </w:abstractNum>
  <w:abstractNum w:abstractNumId="1" w15:restartNumberingAfterBreak="0">
    <w:nsid w:val="00000004"/>
    <w:multiLevelType w:val="multilevel"/>
    <w:tmpl w:val="00000004"/>
    <w:lvl w:ilvl="0">
      <w:start w:val="1"/>
      <w:numFmt w:val="decimal"/>
      <w:lvlText w:val="%1."/>
      <w:lvlJc w:val="left"/>
      <w:pPr>
        <w:tabs>
          <w:tab w:val="left" w:pos="420"/>
        </w:tabs>
        <w:ind w:left="420" w:hanging="420"/>
      </w:pPr>
    </w:lvl>
    <w:lvl w:ilvl="1">
      <w:start w:val="1"/>
      <w:numFmt w:val="decimal"/>
      <w:lvlText w:val="（%2）"/>
      <w:lvlJc w:val="left"/>
      <w:pPr>
        <w:tabs>
          <w:tab w:val="left" w:pos="840"/>
        </w:tabs>
        <w:ind w:left="840" w:hanging="420"/>
      </w:pPr>
      <w:rPr>
        <w:rFonts w:hint="default"/>
        <w:b w:val="0"/>
        <w:sz w:val="21"/>
      </w:r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2" w15:restartNumberingAfterBreak="0">
    <w:nsid w:val="00000006"/>
    <w:multiLevelType w:val="multilevel"/>
    <w:tmpl w:val="00000006"/>
    <w:lvl w:ilvl="0">
      <w:start w:val="1"/>
      <w:numFmt w:val="decimal"/>
      <w:pStyle w:val="1"/>
      <w:suff w:val="space"/>
      <w:lvlText w:val="%1."/>
      <w:lvlJc w:val="left"/>
      <w:pPr>
        <w:ind w:left="425" w:hanging="425"/>
      </w:pPr>
      <w:rPr>
        <w:rFonts w:hint="default" w:ascii="Times New Roman" w:hAnsi="Times New Roman" w:eastAsia="宋体" w:cs="Times New Roman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default" w:ascii="Times New Roman" w:hAnsi="Times New Roman" w:eastAsia="宋体" w:cs="Times New Roman"/>
      </w:rPr>
    </w:lvl>
    <w:lvl w:ilvl="2">
      <w:start w:val="1"/>
      <w:numFmt w:val="decimal"/>
      <w:pStyle w:val="3"/>
      <w:lvlText w:val="%1.%2.%3."/>
      <w:lvlJc w:val="left"/>
      <w:pPr>
        <w:ind w:left="709" w:hanging="709"/>
      </w:pPr>
      <w:rPr>
        <w:rFonts w:hint="eastAsia" w:ascii="宋体" w:hAnsi="宋体" w:eastAsia="宋体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3" w15:restartNumberingAfterBreak="0">
    <w:nsid w:val="0000000B"/>
    <w:multiLevelType w:val="multilevel"/>
    <w:tmpl w:val="0000000B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hint="default" w:ascii="Wingdings" w:hAnsi="Wingdings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</w:abstractNum>
  <w:abstractNum w:abstractNumId="4" w15:restartNumberingAfterBreak="0">
    <w:nsid w:val="0000000E"/>
    <w:multiLevelType w:val="multilevel"/>
    <w:tmpl w:val="0000000E"/>
    <w:lvl w:ilvl="0">
      <w:start w:val="1"/>
      <w:numFmt w:val="decimal"/>
      <w:lvlText w:val="%1."/>
      <w:lvlJc w:val="left"/>
      <w:pPr>
        <w:tabs>
          <w:tab w:val="left" w:pos="420"/>
        </w:tabs>
        <w:ind w:left="420" w:hanging="420"/>
      </w:p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5" w15:restartNumberingAfterBreak="0">
    <w:nsid w:val="0000000F"/>
    <w:multiLevelType w:val="multilevel"/>
    <w:tmpl w:val="0000000F"/>
    <w:lvl w:ilvl="0">
      <w:start w:val="1"/>
      <w:numFmt w:val="decimal"/>
      <w:lvlText w:val="%1."/>
      <w:lvlJc w:val="left"/>
      <w:pPr>
        <w:tabs>
          <w:tab w:val="left" w:pos="420"/>
        </w:tabs>
        <w:ind w:left="420" w:hanging="420"/>
      </w:p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6" w15:restartNumberingAfterBreak="0">
    <w:nsid w:val="0000001A"/>
    <w:multiLevelType w:val="multilevel"/>
    <w:tmpl w:val="0000001A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hint="default" w:ascii="Wingdings" w:hAnsi="Wingdings"/>
        <w:sz w:val="21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</w:abstractNum>
  <w:abstractNum w:abstractNumId="7" w15:restartNumberingAfterBreak="0">
    <w:nsid w:val="0000001E"/>
    <w:multiLevelType w:val="multilevel"/>
    <w:tmpl w:val="0000001E"/>
    <w:lvl w:ilvl="0">
      <w:start w:val="1"/>
      <w:numFmt w:val="lowerLetter"/>
      <w:lvlText w:val="%1．"/>
      <w:lvlJc w:val="left"/>
      <w:pPr>
        <w:tabs>
          <w:tab w:val="left" w:pos="780"/>
        </w:tabs>
        <w:ind w:left="780" w:hanging="360"/>
      </w:pPr>
      <w:rPr>
        <w:rFonts w:hint="eastAsia"/>
      </w:rPr>
    </w:lvl>
    <w:lvl w:ilvl="1">
      <w:start w:val="1"/>
      <w:numFmt w:val="bullet"/>
      <w:lvlText w:val="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</w:rPr>
    </w:lvl>
    <w:lvl w:ilvl="2">
      <w:start w:val="2"/>
      <w:numFmt w:val="decimal"/>
      <w:lvlText w:val="%3．"/>
      <w:lvlJc w:val="left"/>
      <w:pPr>
        <w:tabs>
          <w:tab w:val="left" w:pos="1200"/>
        </w:tabs>
        <w:ind w:left="120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8" w15:restartNumberingAfterBreak="0">
    <w:nsid w:val="00000024"/>
    <w:multiLevelType w:val="multilevel"/>
    <w:tmpl w:val="00000024"/>
    <w:lvl w:ilvl="0">
      <w:start w:val="1"/>
      <w:numFmt w:val="bullet"/>
      <w:lvlText w:val="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</w:rPr>
    </w:lvl>
    <w:lvl w:ilvl="1">
      <w:start w:val="1"/>
      <w:numFmt w:val="decimal"/>
      <w:lvlText w:val="%2."/>
      <w:lvlJc w:val="left"/>
      <w:pPr>
        <w:tabs>
          <w:tab w:val="left" w:pos="1320"/>
        </w:tabs>
        <w:ind w:left="1320" w:hanging="420"/>
      </w:pPr>
      <w:rPr>
        <w:rFonts w:hint="default"/>
      </w:rPr>
    </w:lvl>
    <w:lvl w:ilvl="2">
      <w:start w:val="1"/>
      <w:numFmt w:val="decimal"/>
      <w:lvlText w:val="%3．"/>
      <w:lvlJc w:val="left"/>
      <w:pPr>
        <w:tabs>
          <w:tab w:val="left" w:pos="1620"/>
        </w:tabs>
        <w:ind w:left="1620" w:hanging="360"/>
      </w:pPr>
      <w:rPr>
        <w:rFonts w:hint="default"/>
      </w:rPr>
    </w:lvl>
    <w:lvl w:ilvl="3">
      <w:start w:val="1"/>
      <w:numFmt w:val="decimal"/>
      <w:lvlText w:val="（%4）"/>
      <w:lvlJc w:val="left"/>
      <w:pPr>
        <w:tabs>
          <w:tab w:val="left" w:pos="2400"/>
        </w:tabs>
        <w:ind w:left="2400" w:hanging="720"/>
      </w:pPr>
      <w:rPr>
        <w:rFonts w:hint="default"/>
      </w:rPr>
    </w:lvl>
    <w:lvl w:ilvl="4">
      <w:start w:val="1"/>
      <w:numFmt w:val="bullet"/>
      <w:lvlText w:val="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tabs>
          <w:tab w:val="left" w:pos="4200"/>
        </w:tabs>
        <w:ind w:left="4200" w:hanging="420"/>
      </w:pPr>
      <w:rPr>
        <w:rFonts w:hint="default" w:ascii="Wingdings" w:hAnsi="Wingdings"/>
      </w:rPr>
    </w:lvl>
  </w:abstractNum>
  <w:abstractNum w:abstractNumId="9" w15:restartNumberingAfterBreak="0">
    <w:nsid w:val="0000002E"/>
    <w:multiLevelType w:val="multilevel"/>
    <w:tmpl w:val="0000002E"/>
    <w:lvl w:ilvl="0">
      <w:start w:val="1"/>
      <w:numFmt w:val="decimal"/>
      <w:lvlText w:val="%1."/>
      <w:lvlJc w:val="left"/>
      <w:pPr>
        <w:tabs>
          <w:tab w:val="left" w:pos="420"/>
        </w:tabs>
        <w:ind w:left="420" w:hanging="420"/>
      </w:pPr>
    </w:lvl>
    <w:lvl w:ilvl="1">
      <w:start w:val="2"/>
      <w:numFmt w:val="decimal"/>
      <w:isLgl/>
      <w:lvlText w:val=".%2"/>
      <w:lvlJc w:val="left"/>
      <w:pPr>
        <w:tabs>
          <w:tab w:val="left" w:pos="615"/>
        </w:tabs>
        <w:ind w:left="615" w:hanging="615"/>
      </w:pPr>
      <w:rPr>
        <w:rFonts w:hint="default"/>
      </w:rPr>
    </w:lvl>
    <w:lvl w:ilvl="2">
      <w:numFmt w:val="none"/>
      <w:lvlText w:val=""/>
      <w:lvlJc w:val="left"/>
      <w:pPr>
        <w:tabs>
          <w:tab w:val="left" w:pos="360"/>
        </w:tabs>
      </w:pPr>
    </w:lvl>
    <w:lvl w:ilvl="3">
      <w:numFmt w:val="none"/>
      <w:lvlText w:val=""/>
      <w:lvlJc w:val="left"/>
      <w:pPr>
        <w:tabs>
          <w:tab w:val="left" w:pos="360"/>
        </w:tabs>
      </w:pPr>
    </w:lvl>
    <w:lvl w:ilvl="4">
      <w:numFmt w:val="none"/>
      <w:lvlText w:val=""/>
      <w:lvlJc w:val="left"/>
      <w:pPr>
        <w:tabs>
          <w:tab w:val="left" w:pos="360"/>
        </w:tabs>
      </w:pPr>
    </w:lvl>
    <w:lvl w:ilvl="5">
      <w:numFmt w:val="none"/>
      <w:lvlText w:val=""/>
      <w:lvlJc w:val="left"/>
      <w:pPr>
        <w:tabs>
          <w:tab w:val="left" w:pos="360"/>
        </w:tabs>
      </w:pPr>
    </w:lvl>
    <w:lvl w:ilvl="6">
      <w:numFmt w:val="none"/>
      <w:lvlText w:val=""/>
      <w:lvlJc w:val="left"/>
      <w:pPr>
        <w:tabs>
          <w:tab w:val="left" w:pos="360"/>
        </w:tabs>
      </w:pPr>
    </w:lvl>
    <w:lvl w:ilvl="7">
      <w:numFmt w:val="none"/>
      <w:lvlText w:val=""/>
      <w:lvlJc w:val="left"/>
      <w:pPr>
        <w:tabs>
          <w:tab w:val="left" w:pos="360"/>
        </w:tabs>
      </w:pPr>
    </w:lvl>
    <w:lvl w:ilvl="8">
      <w:numFmt w:val="none"/>
      <w:lvlText w:val=""/>
      <w:lvlJc w:val="left"/>
      <w:pPr>
        <w:tabs>
          <w:tab w:val="left" w:pos="360"/>
        </w:tabs>
      </w:pPr>
    </w:lvl>
  </w:abstractNum>
  <w:abstractNum w:abstractNumId="10" w15:restartNumberingAfterBreak="0">
    <w:nsid w:val="0709219E"/>
    <w:multiLevelType w:val="multilevel"/>
    <w:tmpl w:val="0709219E"/>
    <w:lvl w:ilvl="0">
      <w:start w:val="1"/>
      <w:numFmt w:val="decimal"/>
      <w:lvlText w:val="%1."/>
      <w:lvlJc w:val="left"/>
      <w:pPr>
        <w:tabs>
          <w:tab w:val="left" w:pos="420"/>
        </w:tabs>
        <w:ind w:left="420" w:hanging="420"/>
      </w:pPr>
    </w:lvl>
    <w:lvl w:ilvl="1">
      <w:start w:val="2"/>
      <w:numFmt w:val="decimal"/>
      <w:isLgl/>
      <w:lvlText w:val=".%2"/>
      <w:lvlJc w:val="left"/>
      <w:pPr>
        <w:tabs>
          <w:tab w:val="left" w:pos="615"/>
        </w:tabs>
        <w:ind w:left="615" w:hanging="615"/>
      </w:pPr>
      <w:rPr>
        <w:rFonts w:hint="default"/>
      </w:rPr>
    </w:lvl>
    <w:lvl w:ilvl="2">
      <w:numFmt w:val="none"/>
      <w:lvlText w:val=""/>
      <w:lvlJc w:val="left"/>
      <w:pPr>
        <w:tabs>
          <w:tab w:val="left" w:pos="360"/>
        </w:tabs>
      </w:pPr>
    </w:lvl>
    <w:lvl w:ilvl="3">
      <w:numFmt w:val="none"/>
      <w:lvlText w:val=""/>
      <w:lvlJc w:val="left"/>
      <w:pPr>
        <w:tabs>
          <w:tab w:val="left" w:pos="360"/>
        </w:tabs>
      </w:pPr>
    </w:lvl>
    <w:lvl w:ilvl="4">
      <w:numFmt w:val="none"/>
      <w:lvlText w:val=""/>
      <w:lvlJc w:val="left"/>
      <w:pPr>
        <w:tabs>
          <w:tab w:val="left" w:pos="360"/>
        </w:tabs>
      </w:pPr>
    </w:lvl>
    <w:lvl w:ilvl="5">
      <w:numFmt w:val="none"/>
      <w:lvlText w:val=""/>
      <w:lvlJc w:val="left"/>
      <w:pPr>
        <w:tabs>
          <w:tab w:val="left" w:pos="360"/>
        </w:tabs>
      </w:pPr>
    </w:lvl>
    <w:lvl w:ilvl="6">
      <w:numFmt w:val="none"/>
      <w:lvlText w:val=""/>
      <w:lvlJc w:val="left"/>
      <w:pPr>
        <w:tabs>
          <w:tab w:val="left" w:pos="360"/>
        </w:tabs>
      </w:pPr>
    </w:lvl>
    <w:lvl w:ilvl="7">
      <w:numFmt w:val="none"/>
      <w:lvlText w:val=""/>
      <w:lvlJc w:val="left"/>
      <w:pPr>
        <w:tabs>
          <w:tab w:val="left" w:pos="360"/>
        </w:tabs>
      </w:pPr>
    </w:lvl>
    <w:lvl w:ilvl="8">
      <w:numFmt w:val="none"/>
      <w:lvlText w:val=""/>
      <w:lvlJc w:val="left"/>
      <w:pPr>
        <w:tabs>
          <w:tab w:val="left" w:pos="360"/>
        </w:tabs>
      </w:pPr>
    </w:lvl>
  </w:abstractNum>
  <w:abstractNum w:abstractNumId="11" w15:restartNumberingAfterBreak="0">
    <w:nsid w:val="09FD5D0E"/>
    <w:multiLevelType w:val="multilevel"/>
    <w:tmpl w:val="09FD5D0E"/>
    <w:lvl w:ilvl="0">
      <w:start w:val="1"/>
      <w:numFmt w:val="decimal"/>
      <w:pStyle w:val="a"/>
      <w:lvlText w:val="%1)"/>
      <w:lvlJc w:val="left"/>
      <w:pPr>
        <w:ind w:left="-10473" w:hanging="420"/>
      </w:pPr>
    </w:lvl>
    <w:lvl w:ilvl="1">
      <w:start w:val="1"/>
      <w:numFmt w:val="lowerLetter"/>
      <w:lvlText w:val="%2)"/>
      <w:lvlJc w:val="left"/>
      <w:pPr>
        <w:ind w:left="-10053" w:hanging="420"/>
      </w:pPr>
    </w:lvl>
    <w:lvl w:ilvl="2">
      <w:start w:val="1"/>
      <w:numFmt w:val="lowerRoman"/>
      <w:lvlText w:val="%3."/>
      <w:lvlJc w:val="right"/>
      <w:pPr>
        <w:ind w:left="-9633" w:hanging="420"/>
      </w:pPr>
    </w:lvl>
    <w:lvl w:ilvl="3">
      <w:start w:val="1"/>
      <w:numFmt w:val="decimal"/>
      <w:lvlText w:val="%4."/>
      <w:lvlJc w:val="left"/>
      <w:pPr>
        <w:ind w:left="-9213" w:hanging="420"/>
      </w:pPr>
    </w:lvl>
    <w:lvl w:ilvl="4">
      <w:start w:val="1"/>
      <w:numFmt w:val="lowerLetter"/>
      <w:lvlText w:val="%5)"/>
      <w:lvlJc w:val="left"/>
      <w:pPr>
        <w:ind w:left="-8793" w:hanging="420"/>
      </w:pPr>
    </w:lvl>
    <w:lvl w:ilvl="5">
      <w:start w:val="1"/>
      <w:numFmt w:val="lowerRoman"/>
      <w:lvlText w:val="%6."/>
      <w:lvlJc w:val="right"/>
      <w:pPr>
        <w:ind w:left="-8373" w:hanging="420"/>
      </w:pPr>
    </w:lvl>
    <w:lvl w:ilvl="6">
      <w:start w:val="1"/>
      <w:numFmt w:val="decimal"/>
      <w:lvlText w:val="%7."/>
      <w:lvlJc w:val="left"/>
      <w:pPr>
        <w:ind w:left="-7953" w:hanging="420"/>
      </w:pPr>
    </w:lvl>
    <w:lvl w:ilvl="7">
      <w:start w:val="1"/>
      <w:numFmt w:val="lowerLetter"/>
      <w:lvlText w:val="%8)"/>
      <w:lvlJc w:val="left"/>
      <w:pPr>
        <w:ind w:left="-7533" w:hanging="420"/>
      </w:pPr>
    </w:lvl>
    <w:lvl w:ilvl="8">
      <w:start w:val="1"/>
      <w:numFmt w:val="lowerRoman"/>
      <w:lvlText w:val="%9."/>
      <w:lvlJc w:val="right"/>
      <w:pPr>
        <w:ind w:left="-7113" w:hanging="420"/>
      </w:pPr>
    </w:lvl>
  </w:abstractNum>
  <w:abstractNum w:abstractNumId="12" w15:restartNumberingAfterBreak="0">
    <w:nsid w:val="19145BC0"/>
    <w:multiLevelType w:val="multilevel"/>
    <w:tmpl w:val="19145BC0"/>
    <w:lvl w:ilvl="0">
      <w:start w:val="1"/>
      <w:numFmt w:val="upperLetter"/>
      <w:pStyle w:val="Appendix1"/>
      <w:suff w:val="nothing"/>
      <w:lvlText w:val="附录%1 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pStyle w:val="Appendix2"/>
      <w:lvlText w:val="%1.%2"/>
      <w:lvlJc w:val="left"/>
      <w:pPr>
        <w:tabs>
          <w:tab w:val="left" w:pos="720"/>
        </w:tabs>
        <w:ind w:left="0" w:firstLine="0"/>
      </w:pPr>
      <w:rPr>
        <w:rFonts w:hint="eastAsia"/>
      </w:rPr>
    </w:lvl>
    <w:lvl w:ilvl="2">
      <w:start w:val="1"/>
      <w:numFmt w:val="decimal"/>
      <w:pStyle w:val="Appendix3"/>
      <w:lvlText w:val="%1.%2.%3"/>
      <w:lvlJc w:val="left"/>
      <w:pPr>
        <w:tabs>
          <w:tab w:val="left" w:pos="720"/>
        </w:tabs>
        <w:ind w:left="0" w:firstLine="0"/>
      </w:pPr>
      <w:rPr>
        <w:rFonts w:hint="eastAsia"/>
      </w:rPr>
    </w:lvl>
    <w:lvl w:ilvl="3">
      <w:start w:val="1"/>
      <w:numFmt w:val="decimal"/>
      <w:pStyle w:val="Appendix4"/>
      <w:lvlText w:val="%1.%2.%3.%4"/>
      <w:lvlJc w:val="left"/>
      <w:pPr>
        <w:tabs>
          <w:tab w:val="left" w:pos="1080"/>
        </w:tabs>
        <w:ind w:left="0" w:firstLine="0"/>
      </w:pPr>
      <w:rPr>
        <w:rFonts w:hint="eastAsia"/>
      </w:rPr>
    </w:lvl>
    <w:lvl w:ilvl="4">
      <w:start w:val="1"/>
      <w:numFmt w:val="none"/>
      <w:lvlText w:val=""/>
      <w:lvlJc w:val="left"/>
      <w:pPr>
        <w:tabs>
          <w:tab w:val="left" w:pos="360"/>
        </w:tabs>
        <w:ind w:left="0" w:firstLine="0"/>
      </w:pPr>
      <w:rPr>
        <w:rFonts w:hint="eastAsia"/>
      </w:rPr>
    </w:lvl>
    <w:lvl w:ilvl="5">
      <w:start w:val="1"/>
      <w:numFmt w:val="none"/>
      <w:lvlText w:val=""/>
      <w:lvlJc w:val="left"/>
      <w:pPr>
        <w:tabs>
          <w:tab w:val="left" w:pos="360"/>
        </w:tabs>
        <w:ind w:left="0" w:firstLine="0"/>
      </w:pPr>
      <w:rPr>
        <w:rFonts w:hint="eastAsia"/>
      </w:rPr>
    </w:lvl>
    <w:lvl w:ilvl="6">
      <w:start w:val="1"/>
      <w:numFmt w:val="none"/>
      <w:lvlText w:val=""/>
      <w:lvlJc w:val="left"/>
      <w:pPr>
        <w:tabs>
          <w:tab w:val="left" w:pos="360"/>
        </w:tabs>
        <w:ind w:left="0" w:firstLine="0"/>
      </w:pPr>
      <w:rPr>
        <w:rFonts w:hint="eastAsia"/>
      </w:rPr>
    </w:lvl>
    <w:lvl w:ilvl="7">
      <w:start w:val="1"/>
      <w:numFmt w:val="none"/>
      <w:lvlText w:val=""/>
      <w:lvlJc w:val="left"/>
      <w:pPr>
        <w:tabs>
          <w:tab w:val="left" w:pos="360"/>
        </w:tabs>
        <w:ind w:left="0" w:firstLine="0"/>
      </w:pPr>
      <w:rPr>
        <w:rFonts w:hint="eastAsia"/>
      </w:rPr>
    </w:lvl>
    <w:lvl w:ilvl="8">
      <w:start w:val="1"/>
      <w:numFmt w:val="none"/>
      <w:lvlText w:val=""/>
      <w:lvlJc w:val="left"/>
      <w:pPr>
        <w:tabs>
          <w:tab w:val="left" w:pos="360"/>
        </w:tabs>
        <w:ind w:left="0" w:firstLine="0"/>
      </w:pPr>
      <w:rPr>
        <w:rFonts w:hint="eastAsia"/>
      </w:rPr>
    </w:lvl>
  </w:abstractNum>
  <w:abstractNum w:abstractNumId="13" w15:restartNumberingAfterBreak="0">
    <w:nsid w:val="1980093A"/>
    <w:multiLevelType w:val="hybridMultilevel"/>
    <w:tmpl w:val="D8AE20DC"/>
    <w:lvl w:ilvl="0" w:tplc="04090019">
      <w:start w:val="1"/>
      <w:numFmt w:val="lowerLetter"/>
      <w:lvlText w:val="%1)"/>
      <w:lvlJc w:val="left"/>
      <w:pPr>
        <w:ind w:left="860" w:hanging="440"/>
      </w:p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4" w15:restartNumberingAfterBreak="0">
    <w:nsid w:val="1CF768D3"/>
    <w:multiLevelType w:val="multilevel"/>
    <w:tmpl w:val="1CF768D3"/>
    <w:lvl w:ilvl="0">
      <w:start w:val="1"/>
      <w:numFmt w:val="lowerLetter"/>
      <w:lvlText w:val="%1）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1CFE02D0"/>
    <w:multiLevelType w:val="multilevel"/>
    <w:tmpl w:val="1CFE02D0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29665F50"/>
    <w:multiLevelType w:val="hybridMultilevel"/>
    <w:tmpl w:val="69764FE8"/>
    <w:lvl w:ilvl="0" w:tplc="0573A96E">
      <w:start w:val="1"/>
      <w:numFmt w:val="decimal"/>
      <w:lvlText w:val="%1)"/>
      <w:lvlJc w:val="left"/>
      <w:pPr>
        <w:ind w:left="44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7" w15:restartNumberingAfterBreak="0">
    <w:nsid w:val="53BE6FC0"/>
    <w:multiLevelType w:val="multilevel"/>
    <w:tmpl w:val="53BE6FC0"/>
    <w:lvl w:ilvl="0">
      <w:start w:val="1"/>
      <w:numFmt w:val="decimal"/>
      <w:pStyle w:val="10"/>
      <w:lvlText w:val="%1. "/>
      <w:lvlJc w:val="left"/>
      <w:pPr>
        <w:tabs>
          <w:tab w:val="left" w:pos="839"/>
        </w:tabs>
        <w:ind w:left="839" w:hanging="419"/>
      </w:pPr>
      <w:rPr>
        <w:rFonts w:hint="eastAsia"/>
      </w:rPr>
    </w:lvl>
    <w:lvl w:ilvl="1">
      <w:start w:val="1"/>
      <w:numFmt w:val="upperLetter"/>
      <w:pStyle w:val="2"/>
      <w:lvlText w:val="%2. "/>
      <w:lvlJc w:val="left"/>
      <w:pPr>
        <w:tabs>
          <w:tab w:val="left" w:pos="1049"/>
        </w:tabs>
        <w:ind w:left="1049" w:hanging="420"/>
      </w:pPr>
      <w:rPr>
        <w:rFonts w:hint="eastAsia"/>
      </w:rPr>
    </w:lvl>
    <w:lvl w:ilvl="2">
      <w:start w:val="1"/>
      <w:numFmt w:val="lowerLetter"/>
      <w:pStyle w:val="30"/>
      <w:lvlText w:val="%3. "/>
      <w:lvlJc w:val="left"/>
      <w:pPr>
        <w:tabs>
          <w:tab w:val="left" w:pos="1259"/>
        </w:tabs>
        <w:ind w:left="1259" w:hanging="420"/>
      </w:pPr>
      <w:rPr>
        <w:rFonts w:hint="eastAsia"/>
      </w:rPr>
    </w:lvl>
    <w:lvl w:ilvl="3">
      <w:start w:val="1"/>
      <w:numFmt w:val="lowerLetter"/>
      <w:pStyle w:val="4"/>
      <w:lvlText w:val="%4) "/>
      <w:lvlJc w:val="left"/>
      <w:pPr>
        <w:tabs>
          <w:tab w:val="left" w:pos="1469"/>
        </w:tabs>
        <w:ind w:left="1469" w:hanging="420"/>
      </w:pPr>
      <w:rPr>
        <w:rFonts w:hint="eastAsia"/>
      </w:rPr>
    </w:lvl>
    <w:lvl w:ilvl="4">
      <w:start w:val="1"/>
      <w:numFmt w:val="none"/>
      <w:suff w:val="nothing"/>
      <w:lvlText w:val=""/>
      <w:lvlJc w:val="left"/>
      <w:pPr>
        <w:ind w:left="1259" w:firstLine="0"/>
      </w:pPr>
      <w:rPr>
        <w:rFonts w:hint="eastAsia"/>
      </w:rPr>
    </w:lvl>
    <w:lvl w:ilvl="5">
      <w:start w:val="1"/>
      <w:numFmt w:val="none"/>
      <w:suff w:val="nothing"/>
      <w:lvlText w:val=""/>
      <w:lvlJc w:val="left"/>
      <w:pPr>
        <w:ind w:left="1259" w:firstLine="0"/>
      </w:pPr>
      <w:rPr>
        <w:rFonts w:hint="eastAsia"/>
      </w:rPr>
    </w:lvl>
    <w:lvl w:ilvl="6">
      <w:start w:val="1"/>
      <w:numFmt w:val="none"/>
      <w:suff w:val="nothing"/>
      <w:lvlText w:val=""/>
      <w:lvlJc w:val="left"/>
      <w:pPr>
        <w:ind w:left="1259" w:firstLine="0"/>
      </w:pPr>
      <w:rPr>
        <w:rFonts w:hint="eastAsia"/>
      </w:rPr>
    </w:lvl>
    <w:lvl w:ilvl="7">
      <w:start w:val="1"/>
      <w:numFmt w:val="none"/>
      <w:suff w:val="nothing"/>
      <w:lvlText w:val=""/>
      <w:lvlJc w:val="left"/>
      <w:pPr>
        <w:ind w:left="1259" w:firstLine="0"/>
      </w:pPr>
      <w:rPr>
        <w:rFonts w:hint="eastAsia"/>
      </w:rPr>
    </w:lvl>
    <w:lvl w:ilvl="8">
      <w:start w:val="1"/>
      <w:numFmt w:val="none"/>
      <w:suff w:val="nothing"/>
      <w:lvlText w:val=""/>
      <w:lvlJc w:val="left"/>
      <w:pPr>
        <w:ind w:left="1259" w:firstLine="0"/>
      </w:pPr>
      <w:rPr>
        <w:rFonts w:hint="eastAsia"/>
      </w:rPr>
    </w:lvl>
  </w:abstractNum>
  <w:num w:numId="1" w16cid:durableId="892813212">
    <w:abstractNumId w:val="12"/>
  </w:num>
  <w:num w:numId="2" w16cid:durableId="715619099">
    <w:abstractNumId w:val="17"/>
  </w:num>
  <w:num w:numId="3" w16cid:durableId="1897623569">
    <w:abstractNumId w:val="2"/>
  </w:num>
  <w:num w:numId="4" w16cid:durableId="772557704">
    <w:abstractNumId w:val="7"/>
  </w:num>
  <w:num w:numId="5" w16cid:durableId="198207265">
    <w:abstractNumId w:val="8"/>
  </w:num>
  <w:num w:numId="6" w16cid:durableId="462817777">
    <w:abstractNumId w:val="1"/>
  </w:num>
  <w:num w:numId="7" w16cid:durableId="433283730">
    <w:abstractNumId w:val="9"/>
  </w:num>
  <w:num w:numId="8" w16cid:durableId="1197812006">
    <w:abstractNumId w:val="15"/>
  </w:num>
  <w:num w:numId="9" w16cid:durableId="1521890777">
    <w:abstractNumId w:val="10"/>
  </w:num>
  <w:num w:numId="10" w16cid:durableId="468204623">
    <w:abstractNumId w:val="3"/>
  </w:num>
  <w:num w:numId="11" w16cid:durableId="560361340">
    <w:abstractNumId w:val="0"/>
  </w:num>
  <w:num w:numId="12" w16cid:durableId="243955252">
    <w:abstractNumId w:val="4"/>
  </w:num>
  <w:num w:numId="13" w16cid:durableId="445084712">
    <w:abstractNumId w:val="5"/>
  </w:num>
  <w:num w:numId="14" w16cid:durableId="739256105">
    <w:abstractNumId w:val="6"/>
  </w:num>
  <w:num w:numId="15" w16cid:durableId="1718092097">
    <w:abstractNumId w:val="11"/>
  </w:num>
  <w:num w:numId="16" w16cid:durableId="1457093348">
    <w:abstractNumId w:val="11"/>
    <w:lvlOverride w:ilvl="0">
      <w:startOverride w:val="1"/>
    </w:lvlOverride>
  </w:num>
  <w:num w:numId="17" w16cid:durableId="1050348375">
    <w:abstractNumId w:val="16"/>
  </w:num>
  <w:num w:numId="18" w16cid:durableId="700014166">
    <w:abstractNumId w:val="14"/>
  </w:num>
  <w:num w:numId="19" w16cid:durableId="1733964700">
    <w:abstractNumId w:val="13"/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张淑芳">
    <w15:presenceInfo w15:providerId="AD" w15:userId="S::zshufang@infervision.com::b8c3cac0-af81-4098-8342-49071dc97b79"/>
  </w15:person>
  <w15:person w15:author="李佳励">
    <w15:presenceInfo w15:providerId="AD" w15:userId="S::ljiali@infervision.com::5dc01413-c1bc-4971-b0bd-b7b10c59fdd5"/>
  </w15:person>
</w15:people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60"/>
  <w:embedSystemFonts/>
  <w:bordersDoNotSurroundHeader/>
  <w:bordersDoNotSurroundFooter/>
  <w:proofState w:spelling="clean" w:grammar="dirty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ZDVjYWE5MDk3Njk5N2I1Njk5NWE3Nzk1ZWUzMTJjNzYifQ=="/>
  </w:docVars>
  <w:rsids>
    <w:rsidRoot w:val="002351CF"/>
    <w:rsid w:val="00000000"/>
    <w:rsid w:val="000010AF"/>
    <w:rsid w:val="00002CF0"/>
    <w:rsid w:val="00004D1C"/>
    <w:rsid w:val="000054BA"/>
    <w:rsid w:val="00005E3F"/>
    <w:rsid w:val="000107B3"/>
    <w:rsid w:val="00011B12"/>
    <w:rsid w:val="000125E2"/>
    <w:rsid w:val="00013D39"/>
    <w:rsid w:val="00014EE6"/>
    <w:rsid w:val="0001567D"/>
    <w:rsid w:val="0001578D"/>
    <w:rsid w:val="0001710D"/>
    <w:rsid w:val="00017D0F"/>
    <w:rsid w:val="00020736"/>
    <w:rsid w:val="000218F6"/>
    <w:rsid w:val="00022377"/>
    <w:rsid w:val="000240A2"/>
    <w:rsid w:val="0002776C"/>
    <w:rsid w:val="000278E1"/>
    <w:rsid w:val="00030282"/>
    <w:rsid w:val="00034EEB"/>
    <w:rsid w:val="00035591"/>
    <w:rsid w:val="00035847"/>
    <w:rsid w:val="00035C52"/>
    <w:rsid w:val="0003621B"/>
    <w:rsid w:val="00040ECD"/>
    <w:rsid w:val="00042FA1"/>
    <w:rsid w:val="000439C3"/>
    <w:rsid w:val="000439F1"/>
    <w:rsid w:val="00045A9D"/>
    <w:rsid w:val="000466F8"/>
    <w:rsid w:val="00047BF6"/>
    <w:rsid w:val="00050A25"/>
    <w:rsid w:val="00052509"/>
    <w:rsid w:val="00052856"/>
    <w:rsid w:val="00054F11"/>
    <w:rsid w:val="000555C3"/>
    <w:rsid w:val="00056919"/>
    <w:rsid w:val="00057B29"/>
    <w:rsid w:val="00062569"/>
    <w:rsid w:val="000653DC"/>
    <w:rsid w:val="000657F0"/>
    <w:rsid w:val="00066BC3"/>
    <w:rsid w:val="00071036"/>
    <w:rsid w:val="000716C9"/>
    <w:rsid w:val="00072140"/>
    <w:rsid w:val="00074160"/>
    <w:rsid w:val="00086DAD"/>
    <w:rsid w:val="00087C6E"/>
    <w:rsid w:val="00090537"/>
    <w:rsid w:val="00092F7C"/>
    <w:rsid w:val="00094979"/>
    <w:rsid w:val="000953DF"/>
    <w:rsid w:val="000A19BD"/>
    <w:rsid w:val="000A3085"/>
    <w:rsid w:val="000A5A1F"/>
    <w:rsid w:val="000A64A7"/>
    <w:rsid w:val="000A6BFF"/>
    <w:rsid w:val="000B084F"/>
    <w:rsid w:val="000B1154"/>
    <w:rsid w:val="000B17F0"/>
    <w:rsid w:val="000B27AF"/>
    <w:rsid w:val="000B68F0"/>
    <w:rsid w:val="000C0C9E"/>
    <w:rsid w:val="000C2B50"/>
    <w:rsid w:val="000C377F"/>
    <w:rsid w:val="000C4A21"/>
    <w:rsid w:val="000C6C69"/>
    <w:rsid w:val="000C746B"/>
    <w:rsid w:val="000D0F87"/>
    <w:rsid w:val="000D104B"/>
    <w:rsid w:val="000D29D8"/>
    <w:rsid w:val="000D4E94"/>
    <w:rsid w:val="000D6AB8"/>
    <w:rsid w:val="000D719F"/>
    <w:rsid w:val="000E1D96"/>
    <w:rsid w:val="000F323D"/>
    <w:rsid w:val="000F3571"/>
    <w:rsid w:val="000F36AB"/>
    <w:rsid w:val="000F4B42"/>
    <w:rsid w:val="000F6960"/>
    <w:rsid w:val="000F774C"/>
    <w:rsid w:val="000F7B0C"/>
    <w:rsid w:val="000F7DD9"/>
    <w:rsid w:val="00100409"/>
    <w:rsid w:val="00100E30"/>
    <w:rsid w:val="00106AE0"/>
    <w:rsid w:val="00110C55"/>
    <w:rsid w:val="00112C57"/>
    <w:rsid w:val="00117EF1"/>
    <w:rsid w:val="00117F3D"/>
    <w:rsid w:val="00127D93"/>
    <w:rsid w:val="00132699"/>
    <w:rsid w:val="00133F74"/>
    <w:rsid w:val="00135595"/>
    <w:rsid w:val="00136CCA"/>
    <w:rsid w:val="00140C06"/>
    <w:rsid w:val="00141987"/>
    <w:rsid w:val="00142386"/>
    <w:rsid w:val="0014409E"/>
    <w:rsid w:val="00144CB0"/>
    <w:rsid w:val="00150324"/>
    <w:rsid w:val="0015052B"/>
    <w:rsid w:val="001543EA"/>
    <w:rsid w:val="0015501D"/>
    <w:rsid w:val="00155580"/>
    <w:rsid w:val="00156ED8"/>
    <w:rsid w:val="00160BC2"/>
    <w:rsid w:val="001625AA"/>
    <w:rsid w:val="00163922"/>
    <w:rsid w:val="00166615"/>
    <w:rsid w:val="0017033B"/>
    <w:rsid w:val="00171A42"/>
    <w:rsid w:val="00172518"/>
    <w:rsid w:val="001732CC"/>
    <w:rsid w:val="00173A53"/>
    <w:rsid w:val="00174F58"/>
    <w:rsid w:val="00180617"/>
    <w:rsid w:val="00180919"/>
    <w:rsid w:val="0018565C"/>
    <w:rsid w:val="0018572F"/>
    <w:rsid w:val="00186931"/>
    <w:rsid w:val="0018711E"/>
    <w:rsid w:val="00187699"/>
    <w:rsid w:val="001902D1"/>
    <w:rsid w:val="0019031A"/>
    <w:rsid w:val="00190333"/>
    <w:rsid w:val="00190CEA"/>
    <w:rsid w:val="00192216"/>
    <w:rsid w:val="00192A38"/>
    <w:rsid w:val="0019367E"/>
    <w:rsid w:val="001949F0"/>
    <w:rsid w:val="001A03AE"/>
    <w:rsid w:val="001A0FB0"/>
    <w:rsid w:val="001A285F"/>
    <w:rsid w:val="001A417C"/>
    <w:rsid w:val="001A4D13"/>
    <w:rsid w:val="001A5AD8"/>
    <w:rsid w:val="001A6192"/>
    <w:rsid w:val="001A70EA"/>
    <w:rsid w:val="001B10D3"/>
    <w:rsid w:val="001B1E96"/>
    <w:rsid w:val="001B2657"/>
    <w:rsid w:val="001B306F"/>
    <w:rsid w:val="001B3CE0"/>
    <w:rsid w:val="001B3F52"/>
    <w:rsid w:val="001B57C4"/>
    <w:rsid w:val="001B6159"/>
    <w:rsid w:val="001C0897"/>
    <w:rsid w:val="001C0B5E"/>
    <w:rsid w:val="001C1D19"/>
    <w:rsid w:val="001C7A6B"/>
    <w:rsid w:val="001D127A"/>
    <w:rsid w:val="001D1A91"/>
    <w:rsid w:val="001D2A32"/>
    <w:rsid w:val="001D4279"/>
    <w:rsid w:val="001D5CC9"/>
    <w:rsid w:val="001D7D44"/>
    <w:rsid w:val="001E11AF"/>
    <w:rsid w:val="001E2D30"/>
    <w:rsid w:val="001E2F42"/>
    <w:rsid w:val="001E2F6C"/>
    <w:rsid w:val="001E613E"/>
    <w:rsid w:val="001F1287"/>
    <w:rsid w:val="001F1F0C"/>
    <w:rsid w:val="001F45EE"/>
    <w:rsid w:val="001F5AF6"/>
    <w:rsid w:val="002000CD"/>
    <w:rsid w:val="00200B76"/>
    <w:rsid w:val="00206193"/>
    <w:rsid w:val="00210EDC"/>
    <w:rsid w:val="0021205A"/>
    <w:rsid w:val="00216E4B"/>
    <w:rsid w:val="00217B4E"/>
    <w:rsid w:val="00222B51"/>
    <w:rsid w:val="00223A1A"/>
    <w:rsid w:val="00224232"/>
    <w:rsid w:val="00230626"/>
    <w:rsid w:val="0023164A"/>
    <w:rsid w:val="002317B3"/>
    <w:rsid w:val="00232E0C"/>
    <w:rsid w:val="002338E5"/>
    <w:rsid w:val="00233E94"/>
    <w:rsid w:val="0023491F"/>
    <w:rsid w:val="00234A20"/>
    <w:rsid w:val="002351CF"/>
    <w:rsid w:val="00235822"/>
    <w:rsid w:val="002364B5"/>
    <w:rsid w:val="00244B92"/>
    <w:rsid w:val="0024587D"/>
    <w:rsid w:val="00251A23"/>
    <w:rsid w:val="0025330A"/>
    <w:rsid w:val="00253EB9"/>
    <w:rsid w:val="002540C8"/>
    <w:rsid w:val="00255B86"/>
    <w:rsid w:val="00255FE7"/>
    <w:rsid w:val="00257E38"/>
    <w:rsid w:val="00260F0C"/>
    <w:rsid w:val="0026198B"/>
    <w:rsid w:val="00261D07"/>
    <w:rsid w:val="00265456"/>
    <w:rsid w:val="002674C1"/>
    <w:rsid w:val="00270652"/>
    <w:rsid w:val="002706BD"/>
    <w:rsid w:val="0027699B"/>
    <w:rsid w:val="00277617"/>
    <w:rsid w:val="00277D43"/>
    <w:rsid w:val="002804A2"/>
    <w:rsid w:val="00280C62"/>
    <w:rsid w:val="00281111"/>
    <w:rsid w:val="00281CE9"/>
    <w:rsid w:val="00282586"/>
    <w:rsid w:val="00285828"/>
    <w:rsid w:val="00286260"/>
    <w:rsid w:val="00290009"/>
    <w:rsid w:val="00292336"/>
    <w:rsid w:val="00294BDA"/>
    <w:rsid w:val="002955E1"/>
    <w:rsid w:val="00297641"/>
    <w:rsid w:val="002A1ADE"/>
    <w:rsid w:val="002A31C4"/>
    <w:rsid w:val="002A421F"/>
    <w:rsid w:val="002A5BAB"/>
    <w:rsid w:val="002B1A93"/>
    <w:rsid w:val="002B6F0A"/>
    <w:rsid w:val="002C1C06"/>
    <w:rsid w:val="002C2248"/>
    <w:rsid w:val="002C2741"/>
    <w:rsid w:val="002C3A53"/>
    <w:rsid w:val="002C4616"/>
    <w:rsid w:val="002C6175"/>
    <w:rsid w:val="002D1549"/>
    <w:rsid w:val="002D328B"/>
    <w:rsid w:val="002D3F1F"/>
    <w:rsid w:val="002D4105"/>
    <w:rsid w:val="002D6AD5"/>
    <w:rsid w:val="002E2FCF"/>
    <w:rsid w:val="002E362F"/>
    <w:rsid w:val="002E3F0C"/>
    <w:rsid w:val="002E45A8"/>
    <w:rsid w:val="002E5A05"/>
    <w:rsid w:val="002F291A"/>
    <w:rsid w:val="002F2929"/>
    <w:rsid w:val="002F2BC0"/>
    <w:rsid w:val="002F39D0"/>
    <w:rsid w:val="002F5604"/>
    <w:rsid w:val="002F623C"/>
    <w:rsid w:val="002F6714"/>
    <w:rsid w:val="00300A22"/>
    <w:rsid w:val="003010EE"/>
    <w:rsid w:val="003016B3"/>
    <w:rsid w:val="003024ED"/>
    <w:rsid w:val="00302BC2"/>
    <w:rsid w:val="00303EF1"/>
    <w:rsid w:val="0030558A"/>
    <w:rsid w:val="00305FB3"/>
    <w:rsid w:val="00307B46"/>
    <w:rsid w:val="00310F65"/>
    <w:rsid w:val="003117AF"/>
    <w:rsid w:val="0031206B"/>
    <w:rsid w:val="00315019"/>
    <w:rsid w:val="003150C5"/>
    <w:rsid w:val="00315E22"/>
    <w:rsid w:val="003178B9"/>
    <w:rsid w:val="00320506"/>
    <w:rsid w:val="003219C5"/>
    <w:rsid w:val="003238F2"/>
    <w:rsid w:val="003250B1"/>
    <w:rsid w:val="003262A7"/>
    <w:rsid w:val="00326596"/>
    <w:rsid w:val="00330DAD"/>
    <w:rsid w:val="00336271"/>
    <w:rsid w:val="00341E54"/>
    <w:rsid w:val="003421B0"/>
    <w:rsid w:val="00342AE1"/>
    <w:rsid w:val="00342C6E"/>
    <w:rsid w:val="00342C97"/>
    <w:rsid w:val="00343120"/>
    <w:rsid w:val="00344534"/>
    <w:rsid w:val="0034546E"/>
    <w:rsid w:val="003515EA"/>
    <w:rsid w:val="0036014F"/>
    <w:rsid w:val="003616FD"/>
    <w:rsid w:val="003626EF"/>
    <w:rsid w:val="00366436"/>
    <w:rsid w:val="003676E6"/>
    <w:rsid w:val="00367C21"/>
    <w:rsid w:val="00371A65"/>
    <w:rsid w:val="00372633"/>
    <w:rsid w:val="003729BA"/>
    <w:rsid w:val="003753D5"/>
    <w:rsid w:val="00375BFE"/>
    <w:rsid w:val="00381C11"/>
    <w:rsid w:val="00381C1D"/>
    <w:rsid w:val="00381F33"/>
    <w:rsid w:val="00382EC5"/>
    <w:rsid w:val="003839A9"/>
    <w:rsid w:val="00385D5A"/>
    <w:rsid w:val="00391CBD"/>
    <w:rsid w:val="00392686"/>
    <w:rsid w:val="00393FEF"/>
    <w:rsid w:val="0039493F"/>
    <w:rsid w:val="00396073"/>
    <w:rsid w:val="00396BC6"/>
    <w:rsid w:val="003A3301"/>
    <w:rsid w:val="003A352E"/>
    <w:rsid w:val="003A5496"/>
    <w:rsid w:val="003A7DB3"/>
    <w:rsid w:val="003B1029"/>
    <w:rsid w:val="003B5CDC"/>
    <w:rsid w:val="003C1116"/>
    <w:rsid w:val="003C5B70"/>
    <w:rsid w:val="003D0F40"/>
    <w:rsid w:val="003D15BE"/>
    <w:rsid w:val="003D3B5C"/>
    <w:rsid w:val="003D4579"/>
    <w:rsid w:val="003D4DE3"/>
    <w:rsid w:val="003D5C43"/>
    <w:rsid w:val="003D6FA8"/>
    <w:rsid w:val="003D7089"/>
    <w:rsid w:val="003E0B93"/>
    <w:rsid w:val="003E644B"/>
    <w:rsid w:val="003E6574"/>
    <w:rsid w:val="003E68CE"/>
    <w:rsid w:val="003F1B05"/>
    <w:rsid w:val="003F54BB"/>
    <w:rsid w:val="00400B2A"/>
    <w:rsid w:val="00404014"/>
    <w:rsid w:val="004046FC"/>
    <w:rsid w:val="00404FA6"/>
    <w:rsid w:val="0040564C"/>
    <w:rsid w:val="00405FC6"/>
    <w:rsid w:val="0040743D"/>
    <w:rsid w:val="004079C5"/>
    <w:rsid w:val="00410148"/>
    <w:rsid w:val="004111A2"/>
    <w:rsid w:val="00411B6C"/>
    <w:rsid w:val="00412126"/>
    <w:rsid w:val="0041715F"/>
    <w:rsid w:val="0041737C"/>
    <w:rsid w:val="00417AF3"/>
    <w:rsid w:val="00423311"/>
    <w:rsid w:val="00423D05"/>
    <w:rsid w:val="004261CD"/>
    <w:rsid w:val="00427D9F"/>
    <w:rsid w:val="00432E78"/>
    <w:rsid w:val="004336D9"/>
    <w:rsid w:val="00434447"/>
    <w:rsid w:val="00434B65"/>
    <w:rsid w:val="00436CCB"/>
    <w:rsid w:val="00436E62"/>
    <w:rsid w:val="004409CA"/>
    <w:rsid w:val="00440C71"/>
    <w:rsid w:val="00441035"/>
    <w:rsid w:val="004467D8"/>
    <w:rsid w:val="004538EA"/>
    <w:rsid w:val="004568BF"/>
    <w:rsid w:val="004600E2"/>
    <w:rsid w:val="00462716"/>
    <w:rsid w:val="00471123"/>
    <w:rsid w:val="0047125A"/>
    <w:rsid w:val="00472C14"/>
    <w:rsid w:val="00474AA7"/>
    <w:rsid w:val="00474F38"/>
    <w:rsid w:val="004758B0"/>
    <w:rsid w:val="00477A80"/>
    <w:rsid w:val="00477CDE"/>
    <w:rsid w:val="00480FBF"/>
    <w:rsid w:val="0048186B"/>
    <w:rsid w:val="00483069"/>
    <w:rsid w:val="004840C1"/>
    <w:rsid w:val="00484DEC"/>
    <w:rsid w:val="00485884"/>
    <w:rsid w:val="00487160"/>
    <w:rsid w:val="004872FA"/>
    <w:rsid w:val="00492C12"/>
    <w:rsid w:val="004A20CD"/>
    <w:rsid w:val="004A2F30"/>
    <w:rsid w:val="004A4244"/>
    <w:rsid w:val="004A7238"/>
    <w:rsid w:val="004B1FBE"/>
    <w:rsid w:val="004B5920"/>
    <w:rsid w:val="004B7767"/>
    <w:rsid w:val="004C18E6"/>
    <w:rsid w:val="004C746E"/>
    <w:rsid w:val="004D18DD"/>
    <w:rsid w:val="004D43F5"/>
    <w:rsid w:val="004D4E24"/>
    <w:rsid w:val="004D4F96"/>
    <w:rsid w:val="004D4FDD"/>
    <w:rsid w:val="004D548B"/>
    <w:rsid w:val="004D5D32"/>
    <w:rsid w:val="004D711A"/>
    <w:rsid w:val="004D72D1"/>
    <w:rsid w:val="004E0317"/>
    <w:rsid w:val="004E325A"/>
    <w:rsid w:val="004E5C12"/>
    <w:rsid w:val="004E6E15"/>
    <w:rsid w:val="004F06A8"/>
    <w:rsid w:val="004F1AE5"/>
    <w:rsid w:val="004F38C9"/>
    <w:rsid w:val="004F41EB"/>
    <w:rsid w:val="004F4877"/>
    <w:rsid w:val="004F4B65"/>
    <w:rsid w:val="004F4EEF"/>
    <w:rsid w:val="004F5680"/>
    <w:rsid w:val="004F5A90"/>
    <w:rsid w:val="004F5BA5"/>
    <w:rsid w:val="004F6707"/>
    <w:rsid w:val="004F7AA1"/>
    <w:rsid w:val="00500BF1"/>
    <w:rsid w:val="00501180"/>
    <w:rsid w:val="005019F4"/>
    <w:rsid w:val="00503E59"/>
    <w:rsid w:val="0050585D"/>
    <w:rsid w:val="00505B05"/>
    <w:rsid w:val="00505BC2"/>
    <w:rsid w:val="00505DCD"/>
    <w:rsid w:val="00511D17"/>
    <w:rsid w:val="005126A8"/>
    <w:rsid w:val="005129FD"/>
    <w:rsid w:val="0051488D"/>
    <w:rsid w:val="00522095"/>
    <w:rsid w:val="00522B29"/>
    <w:rsid w:val="00525D21"/>
    <w:rsid w:val="00526CAC"/>
    <w:rsid w:val="00526E5D"/>
    <w:rsid w:val="005301E5"/>
    <w:rsid w:val="00532AD3"/>
    <w:rsid w:val="005334F7"/>
    <w:rsid w:val="0053575F"/>
    <w:rsid w:val="00537B23"/>
    <w:rsid w:val="00540C47"/>
    <w:rsid w:val="0054122D"/>
    <w:rsid w:val="00541294"/>
    <w:rsid w:val="00541587"/>
    <w:rsid w:val="00545F02"/>
    <w:rsid w:val="005463BD"/>
    <w:rsid w:val="00546D75"/>
    <w:rsid w:val="0055057D"/>
    <w:rsid w:val="00552A2A"/>
    <w:rsid w:val="00552E47"/>
    <w:rsid w:val="0055712E"/>
    <w:rsid w:val="00561C52"/>
    <w:rsid w:val="00561CA7"/>
    <w:rsid w:val="005624B9"/>
    <w:rsid w:val="00562C74"/>
    <w:rsid w:val="005632EF"/>
    <w:rsid w:val="005673AA"/>
    <w:rsid w:val="00575756"/>
    <w:rsid w:val="005762A6"/>
    <w:rsid w:val="0058030E"/>
    <w:rsid w:val="0058077C"/>
    <w:rsid w:val="005829BE"/>
    <w:rsid w:val="005862C4"/>
    <w:rsid w:val="00590B24"/>
    <w:rsid w:val="0059288A"/>
    <w:rsid w:val="00593C39"/>
    <w:rsid w:val="0059547B"/>
    <w:rsid w:val="00595650"/>
    <w:rsid w:val="005956FB"/>
    <w:rsid w:val="00596142"/>
    <w:rsid w:val="005A288F"/>
    <w:rsid w:val="005A7FFE"/>
    <w:rsid w:val="005B0207"/>
    <w:rsid w:val="005B47F8"/>
    <w:rsid w:val="005B4DA6"/>
    <w:rsid w:val="005B72CE"/>
    <w:rsid w:val="005B738A"/>
    <w:rsid w:val="005C2574"/>
    <w:rsid w:val="005C2C9C"/>
    <w:rsid w:val="005C4FD6"/>
    <w:rsid w:val="005C6B15"/>
    <w:rsid w:val="005C7C93"/>
    <w:rsid w:val="005D084D"/>
    <w:rsid w:val="005D0BE9"/>
    <w:rsid w:val="005D13FD"/>
    <w:rsid w:val="005D38B5"/>
    <w:rsid w:val="005D43E8"/>
    <w:rsid w:val="005D56FA"/>
    <w:rsid w:val="005D62E8"/>
    <w:rsid w:val="005D6CC6"/>
    <w:rsid w:val="005D7206"/>
    <w:rsid w:val="005D7590"/>
    <w:rsid w:val="005E3274"/>
    <w:rsid w:val="005E4C7C"/>
    <w:rsid w:val="005E4E97"/>
    <w:rsid w:val="005F10E5"/>
    <w:rsid w:val="005F1B22"/>
    <w:rsid w:val="005F2445"/>
    <w:rsid w:val="005F33AA"/>
    <w:rsid w:val="005F406B"/>
    <w:rsid w:val="005F6A0C"/>
    <w:rsid w:val="005F7B2F"/>
    <w:rsid w:val="006003C3"/>
    <w:rsid w:val="006020AE"/>
    <w:rsid w:val="00604D84"/>
    <w:rsid w:val="00606FDC"/>
    <w:rsid w:val="006074EE"/>
    <w:rsid w:val="00607D82"/>
    <w:rsid w:val="00607F22"/>
    <w:rsid w:val="00612641"/>
    <w:rsid w:val="00617E78"/>
    <w:rsid w:val="00623157"/>
    <w:rsid w:val="00624EFD"/>
    <w:rsid w:val="0062603A"/>
    <w:rsid w:val="006317A1"/>
    <w:rsid w:val="00633106"/>
    <w:rsid w:val="00633E1E"/>
    <w:rsid w:val="00635817"/>
    <w:rsid w:val="00635FFE"/>
    <w:rsid w:val="00636A39"/>
    <w:rsid w:val="00637165"/>
    <w:rsid w:val="0064015F"/>
    <w:rsid w:val="00641A2D"/>
    <w:rsid w:val="00643DB7"/>
    <w:rsid w:val="006446A7"/>
    <w:rsid w:val="00645A77"/>
    <w:rsid w:val="006468E6"/>
    <w:rsid w:val="00647CC4"/>
    <w:rsid w:val="00652E38"/>
    <w:rsid w:val="00653EE6"/>
    <w:rsid w:val="00655D21"/>
    <w:rsid w:val="0065684F"/>
    <w:rsid w:val="00661EBD"/>
    <w:rsid w:val="0066256E"/>
    <w:rsid w:val="00662E11"/>
    <w:rsid w:val="00665537"/>
    <w:rsid w:val="006657F2"/>
    <w:rsid w:val="006716CB"/>
    <w:rsid w:val="00675FA2"/>
    <w:rsid w:val="0067758F"/>
    <w:rsid w:val="00680A05"/>
    <w:rsid w:val="00682FB8"/>
    <w:rsid w:val="0068442F"/>
    <w:rsid w:val="00684CB1"/>
    <w:rsid w:val="00686FDF"/>
    <w:rsid w:val="00690599"/>
    <w:rsid w:val="00691EEC"/>
    <w:rsid w:val="00692FE6"/>
    <w:rsid w:val="006940F3"/>
    <w:rsid w:val="00695384"/>
    <w:rsid w:val="00695660"/>
    <w:rsid w:val="006A16B1"/>
    <w:rsid w:val="006A4285"/>
    <w:rsid w:val="006A56CF"/>
    <w:rsid w:val="006A6417"/>
    <w:rsid w:val="006A7D39"/>
    <w:rsid w:val="006B1CE4"/>
    <w:rsid w:val="006B35C3"/>
    <w:rsid w:val="006B4928"/>
    <w:rsid w:val="006B4CAE"/>
    <w:rsid w:val="006B52CC"/>
    <w:rsid w:val="006B5EB8"/>
    <w:rsid w:val="006B74A7"/>
    <w:rsid w:val="006B7E25"/>
    <w:rsid w:val="006C2D03"/>
    <w:rsid w:val="006C633E"/>
    <w:rsid w:val="006C722E"/>
    <w:rsid w:val="006C7A2F"/>
    <w:rsid w:val="006D18A8"/>
    <w:rsid w:val="006D4209"/>
    <w:rsid w:val="006D56DE"/>
    <w:rsid w:val="006D62A1"/>
    <w:rsid w:val="006D73C5"/>
    <w:rsid w:val="006E0D79"/>
    <w:rsid w:val="006E41D9"/>
    <w:rsid w:val="006F0291"/>
    <w:rsid w:val="006F1AD1"/>
    <w:rsid w:val="006F6F26"/>
    <w:rsid w:val="006F7DCC"/>
    <w:rsid w:val="00703F02"/>
    <w:rsid w:val="00704B93"/>
    <w:rsid w:val="0070574B"/>
    <w:rsid w:val="007058DA"/>
    <w:rsid w:val="00707398"/>
    <w:rsid w:val="00711242"/>
    <w:rsid w:val="007157B4"/>
    <w:rsid w:val="00715DF7"/>
    <w:rsid w:val="00716173"/>
    <w:rsid w:val="007222AD"/>
    <w:rsid w:val="007236A1"/>
    <w:rsid w:val="00723D2E"/>
    <w:rsid w:val="00724E01"/>
    <w:rsid w:val="00726FF3"/>
    <w:rsid w:val="00735A22"/>
    <w:rsid w:val="00736EC2"/>
    <w:rsid w:val="00742DD6"/>
    <w:rsid w:val="007432C9"/>
    <w:rsid w:val="00743370"/>
    <w:rsid w:val="00747750"/>
    <w:rsid w:val="00751B29"/>
    <w:rsid w:val="007527E5"/>
    <w:rsid w:val="0075334D"/>
    <w:rsid w:val="00753AE2"/>
    <w:rsid w:val="0075536A"/>
    <w:rsid w:val="0075711E"/>
    <w:rsid w:val="00760453"/>
    <w:rsid w:val="0076113F"/>
    <w:rsid w:val="007644D9"/>
    <w:rsid w:val="00766383"/>
    <w:rsid w:val="00771A58"/>
    <w:rsid w:val="00771D44"/>
    <w:rsid w:val="007728CB"/>
    <w:rsid w:val="007734ED"/>
    <w:rsid w:val="0077377F"/>
    <w:rsid w:val="007741FD"/>
    <w:rsid w:val="00774D88"/>
    <w:rsid w:val="007753C6"/>
    <w:rsid w:val="0077588E"/>
    <w:rsid w:val="00777C34"/>
    <w:rsid w:val="00777D69"/>
    <w:rsid w:val="0078078C"/>
    <w:rsid w:val="007815ED"/>
    <w:rsid w:val="00781F4D"/>
    <w:rsid w:val="00785ABB"/>
    <w:rsid w:val="00785C62"/>
    <w:rsid w:val="00786628"/>
    <w:rsid w:val="00786A17"/>
    <w:rsid w:val="007877C2"/>
    <w:rsid w:val="00790EE6"/>
    <w:rsid w:val="007923BA"/>
    <w:rsid w:val="00795C75"/>
    <w:rsid w:val="00796CB3"/>
    <w:rsid w:val="00797CB9"/>
    <w:rsid w:val="007A1B36"/>
    <w:rsid w:val="007A563E"/>
    <w:rsid w:val="007A5BFF"/>
    <w:rsid w:val="007B14E5"/>
    <w:rsid w:val="007B18AD"/>
    <w:rsid w:val="007B4BBF"/>
    <w:rsid w:val="007B6887"/>
    <w:rsid w:val="007B74CB"/>
    <w:rsid w:val="007B7705"/>
    <w:rsid w:val="007C2390"/>
    <w:rsid w:val="007C3978"/>
    <w:rsid w:val="007C3A4E"/>
    <w:rsid w:val="007D7B05"/>
    <w:rsid w:val="007E1078"/>
    <w:rsid w:val="007E2050"/>
    <w:rsid w:val="007E2680"/>
    <w:rsid w:val="007E2B50"/>
    <w:rsid w:val="007E2FA2"/>
    <w:rsid w:val="007E3A1E"/>
    <w:rsid w:val="007E5A90"/>
    <w:rsid w:val="007E6F4A"/>
    <w:rsid w:val="007E7A88"/>
    <w:rsid w:val="007F079F"/>
    <w:rsid w:val="0080295F"/>
    <w:rsid w:val="008029A5"/>
    <w:rsid w:val="00802B4C"/>
    <w:rsid w:val="0080523B"/>
    <w:rsid w:val="008068F3"/>
    <w:rsid w:val="00807827"/>
    <w:rsid w:val="0081165E"/>
    <w:rsid w:val="0081616D"/>
    <w:rsid w:val="00816C05"/>
    <w:rsid w:val="0082003B"/>
    <w:rsid w:val="00822DAC"/>
    <w:rsid w:val="00823C24"/>
    <w:rsid w:val="00825D3E"/>
    <w:rsid w:val="0082613D"/>
    <w:rsid w:val="008269E8"/>
    <w:rsid w:val="00826E05"/>
    <w:rsid w:val="008272F2"/>
    <w:rsid w:val="00833BF1"/>
    <w:rsid w:val="00833F60"/>
    <w:rsid w:val="00834224"/>
    <w:rsid w:val="00834AA7"/>
    <w:rsid w:val="00836833"/>
    <w:rsid w:val="008424F0"/>
    <w:rsid w:val="00842DEB"/>
    <w:rsid w:val="00844134"/>
    <w:rsid w:val="00855405"/>
    <w:rsid w:val="00862FA3"/>
    <w:rsid w:val="00863088"/>
    <w:rsid w:val="00864908"/>
    <w:rsid w:val="00865122"/>
    <w:rsid w:val="00870D9D"/>
    <w:rsid w:val="00871594"/>
    <w:rsid w:val="00873453"/>
    <w:rsid w:val="008740F5"/>
    <w:rsid w:val="0087429C"/>
    <w:rsid w:val="00875058"/>
    <w:rsid w:val="0087577D"/>
    <w:rsid w:val="00875B21"/>
    <w:rsid w:val="00877D1D"/>
    <w:rsid w:val="00881B23"/>
    <w:rsid w:val="008826A2"/>
    <w:rsid w:val="00883428"/>
    <w:rsid w:val="00883914"/>
    <w:rsid w:val="00883FFA"/>
    <w:rsid w:val="00885DA7"/>
    <w:rsid w:val="0088624D"/>
    <w:rsid w:val="00887328"/>
    <w:rsid w:val="0089081F"/>
    <w:rsid w:val="0089093B"/>
    <w:rsid w:val="008915A4"/>
    <w:rsid w:val="008944AE"/>
    <w:rsid w:val="008951DF"/>
    <w:rsid w:val="00895995"/>
    <w:rsid w:val="008960D7"/>
    <w:rsid w:val="00896107"/>
    <w:rsid w:val="00896AD3"/>
    <w:rsid w:val="008A0CD3"/>
    <w:rsid w:val="008A2D23"/>
    <w:rsid w:val="008A3BAC"/>
    <w:rsid w:val="008A6055"/>
    <w:rsid w:val="008A6640"/>
    <w:rsid w:val="008A6A78"/>
    <w:rsid w:val="008A798D"/>
    <w:rsid w:val="008B037F"/>
    <w:rsid w:val="008B153B"/>
    <w:rsid w:val="008B4E5E"/>
    <w:rsid w:val="008B631B"/>
    <w:rsid w:val="008B6D4E"/>
    <w:rsid w:val="008C014B"/>
    <w:rsid w:val="008C59CB"/>
    <w:rsid w:val="008C6A26"/>
    <w:rsid w:val="008D11FC"/>
    <w:rsid w:val="008D1F21"/>
    <w:rsid w:val="008D2DF5"/>
    <w:rsid w:val="008D2EFD"/>
    <w:rsid w:val="008D4079"/>
    <w:rsid w:val="008D4FA6"/>
    <w:rsid w:val="008D6016"/>
    <w:rsid w:val="008E00F6"/>
    <w:rsid w:val="008E3293"/>
    <w:rsid w:val="008E33D2"/>
    <w:rsid w:val="008E3504"/>
    <w:rsid w:val="008E3689"/>
    <w:rsid w:val="008E3F82"/>
    <w:rsid w:val="008E5282"/>
    <w:rsid w:val="008E664A"/>
    <w:rsid w:val="008F04CC"/>
    <w:rsid w:val="008F1610"/>
    <w:rsid w:val="008F5F4E"/>
    <w:rsid w:val="00902157"/>
    <w:rsid w:val="009028C6"/>
    <w:rsid w:val="009029F8"/>
    <w:rsid w:val="00905C2B"/>
    <w:rsid w:val="009066BB"/>
    <w:rsid w:val="00906D69"/>
    <w:rsid w:val="0090729D"/>
    <w:rsid w:val="00910A9B"/>
    <w:rsid w:val="00913659"/>
    <w:rsid w:val="00913D8C"/>
    <w:rsid w:val="00914525"/>
    <w:rsid w:val="00914DED"/>
    <w:rsid w:val="00916295"/>
    <w:rsid w:val="00916E24"/>
    <w:rsid w:val="009173AC"/>
    <w:rsid w:val="009214F9"/>
    <w:rsid w:val="0092235D"/>
    <w:rsid w:val="00924098"/>
    <w:rsid w:val="00924EA1"/>
    <w:rsid w:val="0092605B"/>
    <w:rsid w:val="00926BE1"/>
    <w:rsid w:val="009304A3"/>
    <w:rsid w:val="00935C7C"/>
    <w:rsid w:val="00936F5B"/>
    <w:rsid w:val="00940BCB"/>
    <w:rsid w:val="00941580"/>
    <w:rsid w:val="00944BA2"/>
    <w:rsid w:val="00947FB9"/>
    <w:rsid w:val="00951E30"/>
    <w:rsid w:val="00952A99"/>
    <w:rsid w:val="0095454D"/>
    <w:rsid w:val="00955C24"/>
    <w:rsid w:val="00956C12"/>
    <w:rsid w:val="00960C1C"/>
    <w:rsid w:val="00961597"/>
    <w:rsid w:val="0096216C"/>
    <w:rsid w:val="00962447"/>
    <w:rsid w:val="00965940"/>
    <w:rsid w:val="009661EF"/>
    <w:rsid w:val="00967F82"/>
    <w:rsid w:val="00973735"/>
    <w:rsid w:val="009767C0"/>
    <w:rsid w:val="00977D44"/>
    <w:rsid w:val="0098132B"/>
    <w:rsid w:val="00981D25"/>
    <w:rsid w:val="00981EC9"/>
    <w:rsid w:val="00982354"/>
    <w:rsid w:val="00982585"/>
    <w:rsid w:val="009851D5"/>
    <w:rsid w:val="00991564"/>
    <w:rsid w:val="00991A93"/>
    <w:rsid w:val="00992C12"/>
    <w:rsid w:val="00996A6D"/>
    <w:rsid w:val="00997104"/>
    <w:rsid w:val="00997F12"/>
    <w:rsid w:val="009A20E4"/>
    <w:rsid w:val="009A2744"/>
    <w:rsid w:val="009A3320"/>
    <w:rsid w:val="009A3C13"/>
    <w:rsid w:val="009A4787"/>
    <w:rsid w:val="009A5E20"/>
    <w:rsid w:val="009A67D7"/>
    <w:rsid w:val="009B0608"/>
    <w:rsid w:val="009B2B76"/>
    <w:rsid w:val="009B2FE4"/>
    <w:rsid w:val="009B3661"/>
    <w:rsid w:val="009B4DD6"/>
    <w:rsid w:val="009B7704"/>
    <w:rsid w:val="009C0341"/>
    <w:rsid w:val="009C2E8B"/>
    <w:rsid w:val="009C31AC"/>
    <w:rsid w:val="009C323F"/>
    <w:rsid w:val="009C3E1A"/>
    <w:rsid w:val="009D2136"/>
    <w:rsid w:val="009D33CA"/>
    <w:rsid w:val="009D3EDC"/>
    <w:rsid w:val="009D7C4F"/>
    <w:rsid w:val="009E24ED"/>
    <w:rsid w:val="009E28E5"/>
    <w:rsid w:val="009E4ED2"/>
    <w:rsid w:val="009E5C47"/>
    <w:rsid w:val="009E6582"/>
    <w:rsid w:val="009F083A"/>
    <w:rsid w:val="009F2673"/>
    <w:rsid w:val="009F39BF"/>
    <w:rsid w:val="009F4757"/>
    <w:rsid w:val="00A00574"/>
    <w:rsid w:val="00A02DD1"/>
    <w:rsid w:val="00A03745"/>
    <w:rsid w:val="00A11D63"/>
    <w:rsid w:val="00A13AF0"/>
    <w:rsid w:val="00A13ED9"/>
    <w:rsid w:val="00A20704"/>
    <w:rsid w:val="00A210A3"/>
    <w:rsid w:val="00A240BC"/>
    <w:rsid w:val="00A26A73"/>
    <w:rsid w:val="00A3042E"/>
    <w:rsid w:val="00A34283"/>
    <w:rsid w:val="00A351CD"/>
    <w:rsid w:val="00A366D2"/>
    <w:rsid w:val="00A37B66"/>
    <w:rsid w:val="00A41E5E"/>
    <w:rsid w:val="00A4214F"/>
    <w:rsid w:val="00A431C6"/>
    <w:rsid w:val="00A43438"/>
    <w:rsid w:val="00A43960"/>
    <w:rsid w:val="00A4535B"/>
    <w:rsid w:val="00A4779A"/>
    <w:rsid w:val="00A503DA"/>
    <w:rsid w:val="00A50E45"/>
    <w:rsid w:val="00A5443D"/>
    <w:rsid w:val="00A5597A"/>
    <w:rsid w:val="00A56000"/>
    <w:rsid w:val="00A5626A"/>
    <w:rsid w:val="00A575D2"/>
    <w:rsid w:val="00A5772C"/>
    <w:rsid w:val="00A57D35"/>
    <w:rsid w:val="00A57D57"/>
    <w:rsid w:val="00A61AA9"/>
    <w:rsid w:val="00A645AC"/>
    <w:rsid w:val="00A666F4"/>
    <w:rsid w:val="00A701DE"/>
    <w:rsid w:val="00A7089C"/>
    <w:rsid w:val="00A72942"/>
    <w:rsid w:val="00A74B01"/>
    <w:rsid w:val="00A7624B"/>
    <w:rsid w:val="00A772D9"/>
    <w:rsid w:val="00A77A8F"/>
    <w:rsid w:val="00A841D0"/>
    <w:rsid w:val="00A87FC0"/>
    <w:rsid w:val="00A92EFB"/>
    <w:rsid w:val="00A944EF"/>
    <w:rsid w:val="00A96C45"/>
    <w:rsid w:val="00A97748"/>
    <w:rsid w:val="00A979D6"/>
    <w:rsid w:val="00AA2954"/>
    <w:rsid w:val="00AA3174"/>
    <w:rsid w:val="00AA546D"/>
    <w:rsid w:val="00AA7151"/>
    <w:rsid w:val="00AB12BB"/>
    <w:rsid w:val="00AB36D3"/>
    <w:rsid w:val="00AB48DD"/>
    <w:rsid w:val="00AB5F40"/>
    <w:rsid w:val="00AB7B29"/>
    <w:rsid w:val="00AC0B05"/>
    <w:rsid w:val="00AC1DFA"/>
    <w:rsid w:val="00AC6115"/>
    <w:rsid w:val="00AC7583"/>
    <w:rsid w:val="00AC7E15"/>
    <w:rsid w:val="00AD0E5D"/>
    <w:rsid w:val="00AD1D20"/>
    <w:rsid w:val="00AD212F"/>
    <w:rsid w:val="00AD2DA8"/>
    <w:rsid w:val="00AD353A"/>
    <w:rsid w:val="00AD4006"/>
    <w:rsid w:val="00AD46AD"/>
    <w:rsid w:val="00AD555A"/>
    <w:rsid w:val="00AD5E63"/>
    <w:rsid w:val="00AD6E00"/>
    <w:rsid w:val="00AD7C8A"/>
    <w:rsid w:val="00AE285A"/>
    <w:rsid w:val="00AE2E52"/>
    <w:rsid w:val="00AE5E60"/>
    <w:rsid w:val="00AE60A1"/>
    <w:rsid w:val="00AE62F8"/>
    <w:rsid w:val="00AE6787"/>
    <w:rsid w:val="00AE69B5"/>
    <w:rsid w:val="00AF0C88"/>
    <w:rsid w:val="00AF3153"/>
    <w:rsid w:val="00AF6FE7"/>
    <w:rsid w:val="00AF7042"/>
    <w:rsid w:val="00B016A5"/>
    <w:rsid w:val="00B0322F"/>
    <w:rsid w:val="00B119A1"/>
    <w:rsid w:val="00B11ED3"/>
    <w:rsid w:val="00B2442A"/>
    <w:rsid w:val="00B25F13"/>
    <w:rsid w:val="00B25FC9"/>
    <w:rsid w:val="00B26D0B"/>
    <w:rsid w:val="00B3165E"/>
    <w:rsid w:val="00B3260A"/>
    <w:rsid w:val="00B334C0"/>
    <w:rsid w:val="00B34407"/>
    <w:rsid w:val="00B37356"/>
    <w:rsid w:val="00B4080D"/>
    <w:rsid w:val="00B427A7"/>
    <w:rsid w:val="00B43C7B"/>
    <w:rsid w:val="00B4753F"/>
    <w:rsid w:val="00B510F7"/>
    <w:rsid w:val="00B53AB4"/>
    <w:rsid w:val="00B56978"/>
    <w:rsid w:val="00B605D8"/>
    <w:rsid w:val="00B64C97"/>
    <w:rsid w:val="00B67085"/>
    <w:rsid w:val="00B723D6"/>
    <w:rsid w:val="00B72BD9"/>
    <w:rsid w:val="00B7441A"/>
    <w:rsid w:val="00B7443B"/>
    <w:rsid w:val="00B7465F"/>
    <w:rsid w:val="00B74ED0"/>
    <w:rsid w:val="00B75645"/>
    <w:rsid w:val="00B7636A"/>
    <w:rsid w:val="00B803D5"/>
    <w:rsid w:val="00B84603"/>
    <w:rsid w:val="00B85F93"/>
    <w:rsid w:val="00B94A93"/>
    <w:rsid w:val="00B951F6"/>
    <w:rsid w:val="00B95B35"/>
    <w:rsid w:val="00B96142"/>
    <w:rsid w:val="00B96CA1"/>
    <w:rsid w:val="00B970DE"/>
    <w:rsid w:val="00B97FCB"/>
    <w:rsid w:val="00BA2616"/>
    <w:rsid w:val="00BA2A76"/>
    <w:rsid w:val="00BA3138"/>
    <w:rsid w:val="00BA3AB9"/>
    <w:rsid w:val="00BB08F7"/>
    <w:rsid w:val="00BB1A8C"/>
    <w:rsid w:val="00BB4DF3"/>
    <w:rsid w:val="00BB795D"/>
    <w:rsid w:val="00BC246A"/>
    <w:rsid w:val="00BC4B79"/>
    <w:rsid w:val="00BD24A7"/>
    <w:rsid w:val="00BD3CF2"/>
    <w:rsid w:val="00BD4F18"/>
    <w:rsid w:val="00BD741F"/>
    <w:rsid w:val="00BE03FD"/>
    <w:rsid w:val="00BE7D10"/>
    <w:rsid w:val="00BF186C"/>
    <w:rsid w:val="00BF310E"/>
    <w:rsid w:val="00BF489D"/>
    <w:rsid w:val="00BF5BDE"/>
    <w:rsid w:val="00BF731B"/>
    <w:rsid w:val="00C05401"/>
    <w:rsid w:val="00C130A9"/>
    <w:rsid w:val="00C138D0"/>
    <w:rsid w:val="00C13B8E"/>
    <w:rsid w:val="00C1498D"/>
    <w:rsid w:val="00C14BA6"/>
    <w:rsid w:val="00C1585B"/>
    <w:rsid w:val="00C20BCC"/>
    <w:rsid w:val="00C21B40"/>
    <w:rsid w:val="00C224D7"/>
    <w:rsid w:val="00C22766"/>
    <w:rsid w:val="00C23757"/>
    <w:rsid w:val="00C25B70"/>
    <w:rsid w:val="00C26C51"/>
    <w:rsid w:val="00C3029F"/>
    <w:rsid w:val="00C306F7"/>
    <w:rsid w:val="00C30789"/>
    <w:rsid w:val="00C30A31"/>
    <w:rsid w:val="00C31A9C"/>
    <w:rsid w:val="00C32255"/>
    <w:rsid w:val="00C325E0"/>
    <w:rsid w:val="00C34675"/>
    <w:rsid w:val="00C36DE3"/>
    <w:rsid w:val="00C40518"/>
    <w:rsid w:val="00C40B93"/>
    <w:rsid w:val="00C41CBE"/>
    <w:rsid w:val="00C43095"/>
    <w:rsid w:val="00C438F8"/>
    <w:rsid w:val="00C505B9"/>
    <w:rsid w:val="00C50AB3"/>
    <w:rsid w:val="00C50C92"/>
    <w:rsid w:val="00C51172"/>
    <w:rsid w:val="00C52194"/>
    <w:rsid w:val="00C53DED"/>
    <w:rsid w:val="00C541D8"/>
    <w:rsid w:val="00C54ADD"/>
    <w:rsid w:val="00C550A6"/>
    <w:rsid w:val="00C55842"/>
    <w:rsid w:val="00C56452"/>
    <w:rsid w:val="00C56C83"/>
    <w:rsid w:val="00C62635"/>
    <w:rsid w:val="00C641C3"/>
    <w:rsid w:val="00C718A4"/>
    <w:rsid w:val="00C72D56"/>
    <w:rsid w:val="00C74CAC"/>
    <w:rsid w:val="00C83DAF"/>
    <w:rsid w:val="00C876B1"/>
    <w:rsid w:val="00C877FE"/>
    <w:rsid w:val="00C87E9E"/>
    <w:rsid w:val="00C91EDF"/>
    <w:rsid w:val="00CA0B7D"/>
    <w:rsid w:val="00CA4F6B"/>
    <w:rsid w:val="00CA6389"/>
    <w:rsid w:val="00CA70C3"/>
    <w:rsid w:val="00CA7503"/>
    <w:rsid w:val="00CB0B3B"/>
    <w:rsid w:val="00CB0BF0"/>
    <w:rsid w:val="00CB40C1"/>
    <w:rsid w:val="00CC1528"/>
    <w:rsid w:val="00CC1DBA"/>
    <w:rsid w:val="00CC4C6C"/>
    <w:rsid w:val="00CC69E3"/>
    <w:rsid w:val="00CD166C"/>
    <w:rsid w:val="00CD21DA"/>
    <w:rsid w:val="00CD3347"/>
    <w:rsid w:val="00CE014F"/>
    <w:rsid w:val="00CE01D9"/>
    <w:rsid w:val="00CE0294"/>
    <w:rsid w:val="00CE0F39"/>
    <w:rsid w:val="00CE41FD"/>
    <w:rsid w:val="00CE4972"/>
    <w:rsid w:val="00CE4AAE"/>
    <w:rsid w:val="00CE5E32"/>
    <w:rsid w:val="00CF0457"/>
    <w:rsid w:val="00CF10A0"/>
    <w:rsid w:val="00CF3034"/>
    <w:rsid w:val="00CF32D2"/>
    <w:rsid w:val="00CF4A02"/>
    <w:rsid w:val="00D00D20"/>
    <w:rsid w:val="00D03FB2"/>
    <w:rsid w:val="00D06666"/>
    <w:rsid w:val="00D12E43"/>
    <w:rsid w:val="00D14C78"/>
    <w:rsid w:val="00D16641"/>
    <w:rsid w:val="00D16744"/>
    <w:rsid w:val="00D16D74"/>
    <w:rsid w:val="00D209DB"/>
    <w:rsid w:val="00D213CA"/>
    <w:rsid w:val="00D22D68"/>
    <w:rsid w:val="00D234F0"/>
    <w:rsid w:val="00D260B4"/>
    <w:rsid w:val="00D32BE9"/>
    <w:rsid w:val="00D3324E"/>
    <w:rsid w:val="00D35CEC"/>
    <w:rsid w:val="00D36629"/>
    <w:rsid w:val="00D375F9"/>
    <w:rsid w:val="00D37D07"/>
    <w:rsid w:val="00D40FD0"/>
    <w:rsid w:val="00D42C2F"/>
    <w:rsid w:val="00D4336D"/>
    <w:rsid w:val="00D44EC6"/>
    <w:rsid w:val="00D46F04"/>
    <w:rsid w:val="00D47C3D"/>
    <w:rsid w:val="00D540D8"/>
    <w:rsid w:val="00D55868"/>
    <w:rsid w:val="00D55B78"/>
    <w:rsid w:val="00D56D47"/>
    <w:rsid w:val="00D65061"/>
    <w:rsid w:val="00D66907"/>
    <w:rsid w:val="00D672E8"/>
    <w:rsid w:val="00D67D1F"/>
    <w:rsid w:val="00D7120F"/>
    <w:rsid w:val="00D75065"/>
    <w:rsid w:val="00D81C47"/>
    <w:rsid w:val="00D82A06"/>
    <w:rsid w:val="00D82A51"/>
    <w:rsid w:val="00D84020"/>
    <w:rsid w:val="00D8535B"/>
    <w:rsid w:val="00D85F40"/>
    <w:rsid w:val="00D879F6"/>
    <w:rsid w:val="00D92A8D"/>
    <w:rsid w:val="00D92E39"/>
    <w:rsid w:val="00D93AA7"/>
    <w:rsid w:val="00D94EF0"/>
    <w:rsid w:val="00D952F9"/>
    <w:rsid w:val="00D97B0F"/>
    <w:rsid w:val="00DA1D30"/>
    <w:rsid w:val="00DA42DB"/>
    <w:rsid w:val="00DA580D"/>
    <w:rsid w:val="00DA620F"/>
    <w:rsid w:val="00DA7141"/>
    <w:rsid w:val="00DB1122"/>
    <w:rsid w:val="00DB7127"/>
    <w:rsid w:val="00DC1932"/>
    <w:rsid w:val="00DC343F"/>
    <w:rsid w:val="00DD4200"/>
    <w:rsid w:val="00DD738C"/>
    <w:rsid w:val="00DD7A72"/>
    <w:rsid w:val="00DE17C3"/>
    <w:rsid w:val="00DE427C"/>
    <w:rsid w:val="00DE53A3"/>
    <w:rsid w:val="00DF142D"/>
    <w:rsid w:val="00DF19FA"/>
    <w:rsid w:val="00DF2BFF"/>
    <w:rsid w:val="00DF6FFF"/>
    <w:rsid w:val="00E0593C"/>
    <w:rsid w:val="00E05E74"/>
    <w:rsid w:val="00E07067"/>
    <w:rsid w:val="00E0710B"/>
    <w:rsid w:val="00E103CC"/>
    <w:rsid w:val="00E108A2"/>
    <w:rsid w:val="00E12AEE"/>
    <w:rsid w:val="00E1326F"/>
    <w:rsid w:val="00E13761"/>
    <w:rsid w:val="00E17D8A"/>
    <w:rsid w:val="00E20A53"/>
    <w:rsid w:val="00E21DCD"/>
    <w:rsid w:val="00E243FE"/>
    <w:rsid w:val="00E31123"/>
    <w:rsid w:val="00E31951"/>
    <w:rsid w:val="00E31D94"/>
    <w:rsid w:val="00E35802"/>
    <w:rsid w:val="00E3611B"/>
    <w:rsid w:val="00E406D0"/>
    <w:rsid w:val="00E411F5"/>
    <w:rsid w:val="00E44943"/>
    <w:rsid w:val="00E46255"/>
    <w:rsid w:val="00E466FF"/>
    <w:rsid w:val="00E4709D"/>
    <w:rsid w:val="00E50B5D"/>
    <w:rsid w:val="00E5170C"/>
    <w:rsid w:val="00E51975"/>
    <w:rsid w:val="00E52421"/>
    <w:rsid w:val="00E5668D"/>
    <w:rsid w:val="00E60ADB"/>
    <w:rsid w:val="00E630D7"/>
    <w:rsid w:val="00E647F6"/>
    <w:rsid w:val="00E65D23"/>
    <w:rsid w:val="00E65DE5"/>
    <w:rsid w:val="00E75278"/>
    <w:rsid w:val="00E76D07"/>
    <w:rsid w:val="00E76EEC"/>
    <w:rsid w:val="00E7742B"/>
    <w:rsid w:val="00E805AB"/>
    <w:rsid w:val="00E809D0"/>
    <w:rsid w:val="00E82BF8"/>
    <w:rsid w:val="00E831D2"/>
    <w:rsid w:val="00E8363A"/>
    <w:rsid w:val="00E83A10"/>
    <w:rsid w:val="00E848BD"/>
    <w:rsid w:val="00E8689E"/>
    <w:rsid w:val="00E87B76"/>
    <w:rsid w:val="00E91AB8"/>
    <w:rsid w:val="00E92DFE"/>
    <w:rsid w:val="00E9300E"/>
    <w:rsid w:val="00E9477A"/>
    <w:rsid w:val="00E949C8"/>
    <w:rsid w:val="00E96982"/>
    <w:rsid w:val="00E96A1A"/>
    <w:rsid w:val="00EA0315"/>
    <w:rsid w:val="00EA03AA"/>
    <w:rsid w:val="00EA1B75"/>
    <w:rsid w:val="00EA243C"/>
    <w:rsid w:val="00EA3583"/>
    <w:rsid w:val="00EA361B"/>
    <w:rsid w:val="00EA6B22"/>
    <w:rsid w:val="00EA786C"/>
    <w:rsid w:val="00EB0D2F"/>
    <w:rsid w:val="00EB0F6F"/>
    <w:rsid w:val="00EB3241"/>
    <w:rsid w:val="00EB3CEB"/>
    <w:rsid w:val="00EB6F2C"/>
    <w:rsid w:val="00EC25C4"/>
    <w:rsid w:val="00EC2910"/>
    <w:rsid w:val="00EC2A33"/>
    <w:rsid w:val="00EC2BA1"/>
    <w:rsid w:val="00EC3982"/>
    <w:rsid w:val="00EC41CD"/>
    <w:rsid w:val="00EC44C2"/>
    <w:rsid w:val="00EC54DC"/>
    <w:rsid w:val="00ED220F"/>
    <w:rsid w:val="00ED29E9"/>
    <w:rsid w:val="00ED2A58"/>
    <w:rsid w:val="00ED40CE"/>
    <w:rsid w:val="00ED53F4"/>
    <w:rsid w:val="00ED564A"/>
    <w:rsid w:val="00ED6E05"/>
    <w:rsid w:val="00ED7473"/>
    <w:rsid w:val="00ED7959"/>
    <w:rsid w:val="00EE21EB"/>
    <w:rsid w:val="00EE2CF1"/>
    <w:rsid w:val="00EE55B6"/>
    <w:rsid w:val="00EF43D2"/>
    <w:rsid w:val="00EF55FA"/>
    <w:rsid w:val="00EF709B"/>
    <w:rsid w:val="00EF796B"/>
    <w:rsid w:val="00EF7BBC"/>
    <w:rsid w:val="00F07F4B"/>
    <w:rsid w:val="00F121A3"/>
    <w:rsid w:val="00F132D7"/>
    <w:rsid w:val="00F13ACC"/>
    <w:rsid w:val="00F140A4"/>
    <w:rsid w:val="00F1684B"/>
    <w:rsid w:val="00F23186"/>
    <w:rsid w:val="00F23424"/>
    <w:rsid w:val="00F24EB1"/>
    <w:rsid w:val="00F30E1B"/>
    <w:rsid w:val="00F31D55"/>
    <w:rsid w:val="00F31DF2"/>
    <w:rsid w:val="00F324E3"/>
    <w:rsid w:val="00F357E3"/>
    <w:rsid w:val="00F35CBE"/>
    <w:rsid w:val="00F365F7"/>
    <w:rsid w:val="00F36B7F"/>
    <w:rsid w:val="00F4188A"/>
    <w:rsid w:val="00F42932"/>
    <w:rsid w:val="00F43444"/>
    <w:rsid w:val="00F450A0"/>
    <w:rsid w:val="00F47E7D"/>
    <w:rsid w:val="00F562FB"/>
    <w:rsid w:val="00F5765F"/>
    <w:rsid w:val="00F605DB"/>
    <w:rsid w:val="00F6168B"/>
    <w:rsid w:val="00F62D98"/>
    <w:rsid w:val="00F63283"/>
    <w:rsid w:val="00F64634"/>
    <w:rsid w:val="00F65D2A"/>
    <w:rsid w:val="00F67A20"/>
    <w:rsid w:val="00F7174C"/>
    <w:rsid w:val="00F71F99"/>
    <w:rsid w:val="00F72663"/>
    <w:rsid w:val="00F7452B"/>
    <w:rsid w:val="00F75448"/>
    <w:rsid w:val="00F77146"/>
    <w:rsid w:val="00F77CC6"/>
    <w:rsid w:val="00F83921"/>
    <w:rsid w:val="00F856DC"/>
    <w:rsid w:val="00F90FA3"/>
    <w:rsid w:val="00F9394D"/>
    <w:rsid w:val="00F9490F"/>
    <w:rsid w:val="00F9732C"/>
    <w:rsid w:val="00FA0618"/>
    <w:rsid w:val="00FA29EC"/>
    <w:rsid w:val="00FA2DE5"/>
    <w:rsid w:val="00FA2FC2"/>
    <w:rsid w:val="00FA37B0"/>
    <w:rsid w:val="00FA4F88"/>
    <w:rsid w:val="00FA537D"/>
    <w:rsid w:val="00FA5426"/>
    <w:rsid w:val="00FA599F"/>
    <w:rsid w:val="00FA66A6"/>
    <w:rsid w:val="00FA74BE"/>
    <w:rsid w:val="00FA7B81"/>
    <w:rsid w:val="00FB2BA9"/>
    <w:rsid w:val="00FB3F68"/>
    <w:rsid w:val="00FB5DB4"/>
    <w:rsid w:val="00FC0958"/>
    <w:rsid w:val="00FC0C6A"/>
    <w:rsid w:val="00FC3BBE"/>
    <w:rsid w:val="00FC449B"/>
    <w:rsid w:val="00FC4A13"/>
    <w:rsid w:val="00FC4D56"/>
    <w:rsid w:val="00FC6D7D"/>
    <w:rsid w:val="00FC6F31"/>
    <w:rsid w:val="00FD4326"/>
    <w:rsid w:val="00FD627C"/>
    <w:rsid w:val="00FE1359"/>
    <w:rsid w:val="00FE25B4"/>
    <w:rsid w:val="00FE34F7"/>
    <w:rsid w:val="00FE46E4"/>
    <w:rsid w:val="00FE4870"/>
    <w:rsid w:val="00FE69A9"/>
    <w:rsid w:val="00FF034A"/>
    <w:rsid w:val="00FF1F96"/>
    <w:rsid w:val="00FF2F46"/>
    <w:rsid w:val="00FF5762"/>
    <w:rsid w:val="33D4613A"/>
    <w:rsid w:val="47033580"/>
    <w:rsid w:val="51006082"/>
    <w:rsid w:val="5EEC5A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F8B9DE"/>
  <w15:docId w15:val="{29008E66-8C1B-4819-8BAC-53457FD32F9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="宋体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heading 1" w:qFormat="1"/>
    <w:lsdException w:name="heading 2" w:qFormat="1"/>
    <w:lsdException w:name="heading 3" w:unhideWhenUsed="1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qFormat="1"/>
    <w:lsdException w:name="toc 2" w:uiPriority="39" w:qFormat="1"/>
    <w:lsdException w:name="toc 3" w:uiPriority="39" w:qFormat="1"/>
    <w:lsdException w:name="toc 4" w:uiPriority="39" w:qFormat="1"/>
    <w:lsdException w:name="toc 5" w:uiPriority="39" w:qFormat="1"/>
    <w:lsdException w:name="toc 6" w:uiPriority="39" w:qFormat="1"/>
    <w:lsdException w:name="toc 7" w:uiPriority="39" w:qFormat="1"/>
    <w:lsdException w:name="toc 8" w:uiPriority="39" w:qFormat="1"/>
    <w:lsdException w:name="toc 9" w:uiPriority="39" w:qFormat="1"/>
    <w:lsdException w:name="Normal Indent" w:qFormat="1"/>
    <w:lsdException w:name="footnote text" w:qFormat="1"/>
    <w:lsdException w:name="annotation text" w:qFormat="1"/>
    <w:lsdException w:name="header" w:uiPriority="99" w:qFormat="1"/>
    <w:lsdException w:name="footer" w:qFormat="1"/>
    <w:lsdException w:name="index heading" w:semiHidden="1" w:unhideWhenUsed="1"/>
    <w:lsdException w:name="caption" w:qFormat="1"/>
    <w:lsdException w:name="table of figures" w:uiPriority="99"/>
    <w:lsdException w:name="envelope address" w:semiHidden="1" w:unhideWhenUsed="1"/>
    <w:lsdException w:name="envelope return" w:semiHidden="1" w:unhideWhenUsed="1"/>
    <w:lsdException w:name="footnote reference" w:qFormat="1"/>
    <w:lsdException w:name="annotation reference" w:qFormat="1"/>
    <w:lsdException w:name="line number" w:semiHidden="1" w:unhideWhenUsed="1"/>
    <w:lsdException w:name="page number" w:qFormat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qFormat="1"/>
    <w:lsdException w:name="Body Text Indent 3" w:semiHidden="1" w:unhideWhenUsed="1"/>
    <w:lsdException w:name="Block Text" w:semiHidden="1" w:unhideWhenUsed="1"/>
    <w:lsdException w:name="Hyperlink" w:uiPriority="99" w:qFormat="1"/>
    <w:lsdException w:name="FollowedHyperlink" w:unhideWhenUsed="1" w:qFormat="1"/>
    <w:lsdException w:name="Strong" w:qFormat="1"/>
    <w:lsdException w:name="Emphasis" w:qFormat="1"/>
    <w:lsdException w:name="Document Map" w:qFormat="1"/>
    <w:lsdException w:name="Plain Text" w:semiHidden="1" w:unhideWhenUsed="1"/>
    <w:lsdException w:name="E-mail Signature" w:semiHidden="1" w:unhideWhenUsed="1"/>
    <w:lsdException w:name="HTML Top of Form" w:uiPriority="99" w:semiHidden="1" w:unhideWhenUsed="1"/>
    <w:lsdException w:name="HTML Bottom of Form" w:uiPriority="99" w:semiHidden="1" w:unhideWhenUsed="1"/>
    <w:lsdException w:name="Normal (Web)" w:uiPriority="99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uiPriority="99" w:semiHidden="1" w:unhideWhenUsed="1" w:qFormat="1"/>
    <w:lsdException w:name="annotation subject" w:qFormat="1"/>
    <w:lsdException w:name="No List" w:uiPriority="99" w:semiHidden="1" w:unhideWhenUsed="1"/>
    <w:lsdException w:name="Outline List 1" w:uiPriority="99" w:semiHidden="1" w:unhideWhenUsed="1"/>
    <w:lsdException w:name="Outline List 2" w:uiPriority="99" w:semiHidden="1" w:unhideWhenUsed="1"/>
    <w:lsdException w:name="Outline List 3" w:uiPriority="99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uiPriority="39" w:qFormat="1"/>
    <w:lsdException w:name="Table Theme" w:semiHidden="1" w:unhideWhenUsed="1" w:qFormat="1"/>
    <w:lsdException w:name="Placeholder Text" w:uiPriority="99" w:semiHidden="1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a0" w:default="1">
    <w:name w:val="Normal"/>
    <w:pPr>
      <w:widowControl w:val="0"/>
      <w:jc w:val="both"/>
    </w:pPr>
    <w:rPr>
      <w:kern w:val="2"/>
      <w:sz w:val="21"/>
      <w:szCs w:val="24"/>
    </w:rPr>
  </w:style>
  <w:style w:type="paragraph" w:styleId="11">
    <w:name w:val="heading 1"/>
    <w:basedOn w:val="a0"/>
    <w:next w:val="a0"/>
    <w:link w:val="12"/>
    <w:qFormat/>
    <w:pPr>
      <w:keepNext/>
      <w:keepLines/>
      <w:spacing w:before="100" w:beforeAutospacing="1" w:after="100" w:afterAutospacing="1" w:line="360" w:lineRule="auto"/>
      <w:outlineLvl w:val="0"/>
    </w:pPr>
    <w:rPr>
      <w:b/>
      <w:bCs/>
      <w:kern w:val="44"/>
      <w:sz w:val="32"/>
      <w:szCs w:val="44"/>
      <w:lang w:val="zh-CN"/>
    </w:rPr>
  </w:style>
  <w:style w:type="paragraph" w:styleId="20">
    <w:name w:val="heading 2"/>
    <w:basedOn w:val="a0"/>
    <w:next w:val="a0"/>
    <w:link w:val="21"/>
    <w:qFormat/>
    <w:pPr>
      <w:keepNext/>
      <w:keepLines/>
      <w:outlineLvl w:val="1"/>
    </w:pPr>
    <w:rPr>
      <w:b/>
      <w:bCs/>
      <w:sz w:val="28"/>
      <w:szCs w:val="32"/>
      <w:lang w:val="zh-CN"/>
    </w:rPr>
  </w:style>
  <w:style w:type="paragraph" w:styleId="31">
    <w:name w:val="heading 3"/>
    <w:basedOn w:val="a0"/>
    <w:next w:val="a0"/>
    <w:link w:val="32"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  <w:lang w:val="zh-CN"/>
    </w:rPr>
  </w:style>
  <w:style w:type="paragraph" w:styleId="40">
    <w:name w:val="heading 4"/>
    <w:basedOn w:val="a0"/>
    <w:next w:val="a1"/>
    <w:link w:val="41"/>
    <w:qFormat/>
    <w:pPr>
      <w:keepNext/>
      <w:keepLines/>
      <w:tabs>
        <w:tab w:val="left" w:pos="840"/>
      </w:tabs>
      <w:spacing w:before="60"/>
      <w:outlineLvl w:val="3"/>
    </w:pPr>
    <w:rPr>
      <w:rFonts w:ascii="Calibri" w:hAnsi="Calibri"/>
      <w:b/>
      <w:bCs/>
      <w:sz w:val="24"/>
      <w:szCs w:val="28"/>
      <w:lang w:val="zh-CN"/>
    </w:rPr>
  </w:style>
  <w:style w:type="paragraph" w:styleId="5">
    <w:name w:val="heading 5"/>
    <w:basedOn w:val="a0"/>
    <w:next w:val="a1"/>
    <w:link w:val="50"/>
    <w:qFormat/>
    <w:pPr>
      <w:keepNext/>
      <w:keepLines/>
      <w:tabs>
        <w:tab w:val="left" w:pos="945"/>
      </w:tabs>
      <w:spacing w:before="60"/>
      <w:outlineLvl w:val="4"/>
    </w:pPr>
    <w:rPr>
      <w:rFonts w:ascii="Calibri" w:hAnsi="Calibri"/>
      <w:b/>
      <w:bCs/>
      <w:szCs w:val="28"/>
      <w:lang w:val="zh-CN"/>
    </w:rPr>
  </w:style>
  <w:style w:type="paragraph" w:styleId="6">
    <w:name w:val="heading 6"/>
    <w:basedOn w:val="a0"/>
    <w:next w:val="a1"/>
    <w:link w:val="60"/>
    <w:qFormat/>
    <w:pPr>
      <w:spacing w:before="60"/>
      <w:outlineLvl w:val="5"/>
    </w:pPr>
    <w:rPr>
      <w:rFonts w:ascii="Calibri" w:hAnsi="Calibri"/>
      <w:b/>
      <w:bCs/>
      <w:lang w:val="zh-CN"/>
    </w:rPr>
  </w:style>
  <w:style w:type="paragraph" w:styleId="7">
    <w:name w:val="heading 7"/>
    <w:basedOn w:val="a0"/>
    <w:next w:val="a1"/>
    <w:link w:val="70"/>
    <w:qFormat/>
    <w:pPr>
      <w:spacing w:before="60"/>
      <w:outlineLvl w:val="6"/>
    </w:pPr>
    <w:rPr>
      <w:rFonts w:ascii="Calibri" w:hAnsi="Calibri"/>
      <w:b/>
      <w:bCs/>
      <w:lang w:val="zh-CN"/>
    </w:rPr>
  </w:style>
  <w:style w:type="paragraph" w:styleId="8">
    <w:name w:val="heading 8"/>
    <w:basedOn w:val="a0"/>
    <w:next w:val="a1"/>
    <w:link w:val="80"/>
    <w:qFormat/>
    <w:pPr>
      <w:spacing w:before="60"/>
      <w:outlineLvl w:val="7"/>
    </w:pPr>
    <w:rPr>
      <w:rFonts w:ascii="Calibri" w:hAnsi="Calibri"/>
      <w:b/>
      <w:lang w:val="zh-CN"/>
    </w:rPr>
  </w:style>
  <w:style w:type="paragraph" w:styleId="9">
    <w:name w:val="heading 9"/>
    <w:basedOn w:val="a0"/>
    <w:next w:val="a1"/>
    <w:link w:val="90"/>
    <w:qFormat/>
    <w:pPr>
      <w:spacing w:before="60"/>
      <w:outlineLvl w:val="8"/>
    </w:pPr>
    <w:rPr>
      <w:rFonts w:ascii="Calibri" w:hAnsi="Calibri"/>
      <w:b/>
      <w:szCs w:val="21"/>
      <w:lang w:val="zh-CN"/>
    </w:rPr>
  </w:style>
  <w:style w:type="character" w:styleId="a2" w:default="1">
    <w:name w:val="Default Paragraph Font"/>
    <w:uiPriority w:val="1"/>
    <w:semiHidden/>
    <w:unhideWhenUsed/>
  </w:style>
  <w:style w:type="table" w:styleId="a3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4" w:default="1">
    <w:name w:val="No List"/>
    <w:uiPriority w:val="99"/>
    <w:semiHidden/>
    <w:unhideWhenUsed/>
  </w:style>
  <w:style w:type="paragraph" w:styleId="a1">
    <w:name w:val="Normal Indent"/>
    <w:basedOn w:val="a0"/>
    <w:qFormat/>
    <w:pPr>
      <w:spacing w:before="60"/>
      <w:ind w:firstLine="420" w:firstLineChars="200"/>
    </w:pPr>
  </w:style>
  <w:style w:type="paragraph" w:styleId="TOC7">
    <w:name w:val="toc 7"/>
    <w:basedOn w:val="a0"/>
    <w:next w:val="a0"/>
    <w:uiPriority w:val="39"/>
    <w:qFormat/>
    <w:pPr>
      <w:ind w:left="2520" w:leftChars="1200"/>
    </w:pPr>
  </w:style>
  <w:style w:type="paragraph" w:styleId="a5">
    <w:name w:val="caption"/>
    <w:basedOn w:val="a0"/>
    <w:next w:val="a0"/>
    <w:qFormat/>
    <w:rPr>
      <w:rFonts w:ascii="Arial" w:hAnsi="Arial" w:eastAsia="黑体" w:cs="Arial"/>
      <w:sz w:val="20"/>
      <w:szCs w:val="20"/>
    </w:rPr>
  </w:style>
  <w:style w:type="paragraph" w:styleId="a6">
    <w:name w:val="Document Map"/>
    <w:basedOn w:val="a0"/>
    <w:link w:val="a7"/>
    <w:qFormat/>
    <w:pPr>
      <w:shd w:val="clear" w:color="auto" w:fill="000080"/>
    </w:pPr>
    <w:rPr>
      <w:lang w:val="zh-CN"/>
    </w:rPr>
  </w:style>
  <w:style w:type="paragraph" w:styleId="a8">
    <w:name w:val="annotation text"/>
    <w:basedOn w:val="a0"/>
    <w:link w:val="a9"/>
    <w:qFormat/>
    <w:pPr>
      <w:jc w:val="left"/>
    </w:pPr>
    <w:rPr>
      <w:lang w:val="zh-CN"/>
    </w:rPr>
  </w:style>
  <w:style w:type="paragraph" w:styleId="TOC5">
    <w:name w:val="toc 5"/>
    <w:basedOn w:val="a0"/>
    <w:next w:val="a0"/>
    <w:uiPriority w:val="39"/>
    <w:qFormat/>
    <w:pPr>
      <w:ind w:left="1680" w:leftChars="800"/>
    </w:pPr>
  </w:style>
  <w:style w:type="paragraph" w:styleId="TOC3">
    <w:name w:val="toc 3"/>
    <w:basedOn w:val="a0"/>
    <w:next w:val="a0"/>
    <w:uiPriority w:val="39"/>
    <w:qFormat/>
    <w:pPr>
      <w:ind w:left="840" w:leftChars="400"/>
    </w:pPr>
  </w:style>
  <w:style w:type="paragraph" w:styleId="TOC8">
    <w:name w:val="toc 8"/>
    <w:basedOn w:val="a0"/>
    <w:next w:val="a0"/>
    <w:uiPriority w:val="39"/>
    <w:qFormat/>
    <w:pPr>
      <w:ind w:left="2940" w:leftChars="1400"/>
    </w:pPr>
  </w:style>
  <w:style w:type="paragraph" w:styleId="aa">
    <w:name w:val="Date"/>
    <w:basedOn w:val="a0"/>
    <w:next w:val="a0"/>
    <w:link w:val="ab"/>
    <w:qFormat/>
    <w:pPr>
      <w:ind w:left="100" w:leftChars="2500"/>
    </w:pPr>
    <w:rPr>
      <w:lang w:val="zh-CN"/>
    </w:rPr>
  </w:style>
  <w:style w:type="paragraph" w:styleId="22">
    <w:name w:val="Body Text Indent 2"/>
    <w:basedOn w:val="a0"/>
    <w:link w:val="23"/>
    <w:qFormat/>
    <w:pPr>
      <w:spacing w:after="120" w:line="480" w:lineRule="auto"/>
      <w:ind w:left="420" w:leftChars="200"/>
    </w:pPr>
    <w:rPr>
      <w:szCs w:val="20"/>
      <w:lang w:val="zh-CN"/>
    </w:rPr>
  </w:style>
  <w:style w:type="paragraph" w:styleId="ac">
    <w:name w:val="Balloon Text"/>
    <w:basedOn w:val="a0"/>
    <w:link w:val="ad"/>
    <w:qFormat/>
    <w:rPr>
      <w:sz w:val="18"/>
      <w:szCs w:val="18"/>
      <w:lang w:val="zh-CN"/>
    </w:rPr>
  </w:style>
  <w:style w:type="paragraph" w:styleId="ae">
    <w:name w:val="footer"/>
    <w:basedOn w:val="a0"/>
    <w:link w:val="af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zh-CN"/>
    </w:rPr>
  </w:style>
  <w:style w:type="paragraph" w:styleId="af0">
    <w:name w:val="header"/>
    <w:basedOn w:val="a0"/>
    <w:link w:val="13"/>
    <w:uiPriority w:val="99"/>
    <w:qFormat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zh-CN"/>
    </w:rPr>
  </w:style>
  <w:style w:type="paragraph" w:styleId="TOC1">
    <w:name w:val="toc 1"/>
    <w:basedOn w:val="a0"/>
    <w:next w:val="a0"/>
    <w:uiPriority w:val="39"/>
    <w:qFormat/>
    <w:pPr>
      <w:tabs>
        <w:tab w:val="right" w:leader="dot" w:pos="8296"/>
      </w:tabs>
      <w:jc w:val="center"/>
    </w:pPr>
    <w:rPr>
      <w:b/>
      <w:szCs w:val="32"/>
    </w:rPr>
  </w:style>
  <w:style w:type="paragraph" w:styleId="TOC4">
    <w:name w:val="toc 4"/>
    <w:basedOn w:val="a0"/>
    <w:next w:val="a0"/>
    <w:uiPriority w:val="39"/>
    <w:qFormat/>
    <w:pPr>
      <w:ind w:left="1260" w:leftChars="600"/>
    </w:pPr>
  </w:style>
  <w:style w:type="paragraph" w:styleId="af1">
    <w:name w:val="footnote text"/>
    <w:basedOn w:val="a0"/>
    <w:link w:val="af2"/>
    <w:qFormat/>
    <w:pPr>
      <w:snapToGrid w:val="0"/>
      <w:jc w:val="left"/>
    </w:pPr>
    <w:rPr>
      <w:sz w:val="18"/>
      <w:szCs w:val="18"/>
      <w:lang w:val="zh-CN"/>
    </w:rPr>
  </w:style>
  <w:style w:type="paragraph" w:styleId="TOC6">
    <w:name w:val="toc 6"/>
    <w:basedOn w:val="a0"/>
    <w:next w:val="a0"/>
    <w:uiPriority w:val="39"/>
    <w:qFormat/>
    <w:pPr>
      <w:ind w:left="2100" w:leftChars="1000"/>
    </w:pPr>
  </w:style>
  <w:style w:type="paragraph" w:styleId="af3">
    <w:name w:val="table of figures"/>
    <w:basedOn w:val="a0"/>
    <w:next w:val="a0"/>
    <w:uiPriority w:val="99"/>
    <w:pPr>
      <w:spacing w:before="60"/>
      <w:ind w:left="840" w:leftChars="200" w:hanging="420" w:hangingChars="200"/>
    </w:pPr>
  </w:style>
  <w:style w:type="paragraph" w:styleId="TOC2">
    <w:name w:val="toc 2"/>
    <w:basedOn w:val="a0"/>
    <w:next w:val="a0"/>
    <w:uiPriority w:val="39"/>
    <w:qFormat/>
    <w:pPr>
      <w:ind w:left="420" w:leftChars="200"/>
    </w:pPr>
  </w:style>
  <w:style w:type="paragraph" w:styleId="TOC9">
    <w:name w:val="toc 9"/>
    <w:basedOn w:val="a0"/>
    <w:next w:val="a0"/>
    <w:uiPriority w:val="39"/>
    <w:qFormat/>
    <w:pPr>
      <w:ind w:left="3360" w:leftChars="1600"/>
    </w:pPr>
  </w:style>
  <w:style w:type="paragraph" w:styleId="af4">
    <w:name w:val="Normal (Web)"/>
    <w:basedOn w:val="a0"/>
    <w:uiPriority w:val="99"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f5">
    <w:name w:val="Title"/>
    <w:basedOn w:val="a0"/>
    <w:next w:val="a0"/>
    <w:link w:val="af6"/>
    <w:uiPriority w:val="10"/>
    <w:qFormat/>
    <w:pPr>
      <w:spacing w:before="3000" w:after="6000"/>
      <w:jc w:val="center"/>
      <w:outlineLvl w:val="0"/>
    </w:pPr>
    <w:rPr>
      <w:rFonts w:ascii="Arial" w:hAnsi="Arial"/>
      <w:b/>
      <w:bCs/>
      <w:sz w:val="44"/>
      <w:szCs w:val="32"/>
      <w:lang w:val="zh-CN"/>
    </w:rPr>
  </w:style>
  <w:style w:type="paragraph" w:styleId="af7">
    <w:name w:val="annotation subject"/>
    <w:basedOn w:val="a8"/>
    <w:next w:val="a8"/>
    <w:link w:val="af8"/>
    <w:qFormat/>
    <w:rPr>
      <w:b/>
      <w:bCs/>
    </w:rPr>
  </w:style>
  <w:style w:type="table" w:styleId="af9">
    <w:name w:val="Table Grid"/>
    <w:basedOn w:val="a3"/>
    <w:uiPriority w:val="39"/>
    <w:qFormat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afa">
    <w:name w:val="Table Theme"/>
    <w:basedOn w:val="a3"/>
    <w:qFormat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afb">
    <w:name w:val="Strong"/>
    <w:qFormat/>
    <w:rPr>
      <w:b/>
      <w:bCs/>
    </w:rPr>
  </w:style>
  <w:style w:type="character" w:styleId="afc">
    <w:name w:val="page number"/>
    <w:basedOn w:val="a2"/>
    <w:qFormat/>
  </w:style>
  <w:style w:type="character" w:styleId="afd">
    <w:name w:val="FollowedHyperlink"/>
    <w:unhideWhenUsed/>
    <w:qFormat/>
    <w:rPr>
      <w:color w:val="800080"/>
      <w:u w:val="single"/>
    </w:rPr>
  </w:style>
  <w:style w:type="character" w:styleId="afe">
    <w:name w:val="Hyperlink"/>
    <w:uiPriority w:val="99"/>
    <w:qFormat/>
    <w:rPr>
      <w:color w:val="0000FF"/>
      <w:u w:val="single"/>
    </w:rPr>
  </w:style>
  <w:style w:type="character" w:styleId="aff">
    <w:name w:val="annotation reference"/>
    <w:qFormat/>
    <w:rPr>
      <w:sz w:val="21"/>
      <w:szCs w:val="21"/>
    </w:rPr>
  </w:style>
  <w:style w:type="character" w:styleId="aff0">
    <w:name w:val="footnote reference"/>
    <w:qFormat/>
    <w:rPr>
      <w:vertAlign w:val="superscript"/>
    </w:rPr>
  </w:style>
  <w:style w:type="paragraph" w:styleId="aff1" w:customStyle="1">
    <w:name w:val="卡片左条目"/>
    <w:basedOn w:val="a0"/>
    <w:next w:val="a0"/>
    <w:qFormat/>
    <w:pPr>
      <w:adjustRightInd w:val="0"/>
      <w:spacing w:before="60" w:after="60" w:line="312" w:lineRule="atLeast"/>
      <w:ind w:left="113"/>
      <w:jc w:val="left"/>
      <w:textAlignment w:val="baseline"/>
    </w:pPr>
    <w:rPr>
      <w:rFonts w:ascii="宋体"/>
      <w:kern w:val="0"/>
      <w:szCs w:val="20"/>
    </w:rPr>
  </w:style>
  <w:style w:type="paragraph" w:styleId="Normal0" w:customStyle="1">
    <w:name w:val="Normal0"/>
    <w:qFormat/>
    <w:rPr>
      <w:lang w:eastAsia="en-US"/>
    </w:rPr>
  </w:style>
  <w:style w:type="character" w:styleId="12" w:customStyle="1">
    <w:name w:val="标题 1 字符"/>
    <w:link w:val="11"/>
    <w:qFormat/>
    <w:rPr>
      <w:b/>
      <w:bCs/>
      <w:kern w:val="44"/>
      <w:sz w:val="32"/>
      <w:szCs w:val="44"/>
      <w:lang w:val="zh-CN" w:eastAsia="zh-CN"/>
    </w:rPr>
  </w:style>
  <w:style w:type="character" w:styleId="21" w:customStyle="1">
    <w:name w:val="标题 2 字符"/>
    <w:link w:val="20"/>
    <w:qFormat/>
    <w:rPr>
      <w:b/>
      <w:bCs/>
      <w:kern w:val="2"/>
      <w:sz w:val="28"/>
      <w:szCs w:val="32"/>
      <w:lang w:val="zh-CN" w:eastAsia="zh-CN"/>
    </w:rPr>
  </w:style>
  <w:style w:type="character" w:styleId="13" w:customStyle="1">
    <w:name w:val="页眉 字符1"/>
    <w:link w:val="af0"/>
    <w:qFormat/>
    <w:rPr>
      <w:kern w:val="2"/>
      <w:sz w:val="18"/>
      <w:szCs w:val="18"/>
    </w:rPr>
  </w:style>
  <w:style w:type="character" w:styleId="af" w:customStyle="1">
    <w:name w:val="页脚 字符"/>
    <w:link w:val="ae"/>
    <w:qFormat/>
    <w:rPr>
      <w:kern w:val="2"/>
      <w:sz w:val="18"/>
      <w:szCs w:val="18"/>
    </w:rPr>
  </w:style>
  <w:style w:type="character" w:styleId="a9" w:customStyle="1">
    <w:name w:val="批注文字 字符"/>
    <w:link w:val="a8"/>
    <w:qFormat/>
    <w:rPr>
      <w:kern w:val="2"/>
      <w:sz w:val="21"/>
      <w:szCs w:val="24"/>
    </w:rPr>
  </w:style>
  <w:style w:type="character" w:styleId="af8" w:customStyle="1">
    <w:name w:val="批注主题 字符"/>
    <w:link w:val="af7"/>
    <w:rPr>
      <w:b/>
      <w:bCs/>
      <w:kern w:val="2"/>
      <w:sz w:val="21"/>
      <w:szCs w:val="24"/>
    </w:rPr>
  </w:style>
  <w:style w:type="character" w:styleId="ad" w:customStyle="1">
    <w:name w:val="批注框文本 字符"/>
    <w:link w:val="ac"/>
    <w:rPr>
      <w:kern w:val="2"/>
      <w:sz w:val="18"/>
      <w:szCs w:val="18"/>
    </w:rPr>
  </w:style>
  <w:style w:type="character" w:styleId="ab" w:customStyle="1">
    <w:name w:val="日期 字符"/>
    <w:link w:val="aa"/>
    <w:rPr>
      <w:kern w:val="2"/>
      <w:sz w:val="21"/>
      <w:szCs w:val="24"/>
    </w:rPr>
  </w:style>
  <w:style w:type="character" w:styleId="a7" w:customStyle="1">
    <w:name w:val="文档结构图 字符"/>
    <w:link w:val="a6"/>
    <w:rPr>
      <w:kern w:val="2"/>
      <w:sz w:val="21"/>
      <w:szCs w:val="24"/>
      <w:shd w:val="clear" w:color="auto" w:fill="000080"/>
    </w:rPr>
  </w:style>
  <w:style w:type="paragraph" w:styleId="Default" w:customStyle="1">
    <w:name w:val="Default"/>
    <w:qFormat/>
    <w:pPr>
      <w:widowControl w:val="0"/>
      <w:autoSpaceDE w:val="0"/>
      <w:autoSpaceDN w:val="0"/>
      <w:adjustRightInd w:val="0"/>
    </w:pPr>
    <w:rPr>
      <w:rFonts w:ascii="宋体" w:cs="宋体"/>
      <w:color w:val="000000"/>
      <w:sz w:val="24"/>
      <w:szCs w:val="24"/>
    </w:rPr>
  </w:style>
  <w:style w:type="character" w:styleId="af2" w:customStyle="1">
    <w:name w:val="脚注文本 字符"/>
    <w:link w:val="af1"/>
    <w:qFormat/>
    <w:rPr>
      <w:kern w:val="2"/>
      <w:sz w:val="18"/>
      <w:szCs w:val="18"/>
      <w:lang w:val="zh-CN" w:eastAsia="zh-CN"/>
    </w:rPr>
  </w:style>
  <w:style w:type="character" w:styleId="32" w:customStyle="1">
    <w:name w:val="标题 3 字符"/>
    <w:link w:val="31"/>
    <w:qFormat/>
    <w:rPr>
      <w:b/>
      <w:bCs/>
      <w:kern w:val="2"/>
      <w:sz w:val="32"/>
      <w:szCs w:val="32"/>
    </w:rPr>
  </w:style>
  <w:style w:type="paragraph" w:styleId="aff2">
    <w:name w:val="List Paragraph"/>
    <w:basedOn w:val="a0"/>
    <w:uiPriority w:val="34"/>
    <w:qFormat/>
    <w:pPr>
      <w:spacing w:before="60"/>
      <w:ind w:firstLine="420" w:firstLineChars="200"/>
    </w:pPr>
  </w:style>
  <w:style w:type="character" w:styleId="41" w:customStyle="1">
    <w:name w:val="标题 4 字符"/>
    <w:link w:val="40"/>
    <w:qFormat/>
    <w:rPr>
      <w:rFonts w:ascii="Calibri" w:hAnsi="Calibri"/>
      <w:b/>
      <w:bCs/>
      <w:kern w:val="2"/>
      <w:sz w:val="24"/>
      <w:szCs w:val="28"/>
      <w:lang w:val="zh-CN" w:eastAsia="zh-CN"/>
    </w:rPr>
  </w:style>
  <w:style w:type="character" w:styleId="50" w:customStyle="1">
    <w:name w:val="标题 5 字符"/>
    <w:link w:val="5"/>
    <w:qFormat/>
    <w:rPr>
      <w:rFonts w:ascii="Calibri" w:hAnsi="Calibri"/>
      <w:b/>
      <w:bCs/>
      <w:kern w:val="2"/>
      <w:sz w:val="21"/>
      <w:szCs w:val="28"/>
      <w:lang w:val="zh-CN" w:eastAsia="zh-CN"/>
    </w:rPr>
  </w:style>
  <w:style w:type="character" w:styleId="60" w:customStyle="1">
    <w:name w:val="标题 6 字符"/>
    <w:link w:val="6"/>
    <w:qFormat/>
    <w:rPr>
      <w:rFonts w:ascii="Calibri" w:hAnsi="Calibri"/>
      <w:b/>
      <w:bCs/>
      <w:kern w:val="2"/>
      <w:sz w:val="21"/>
      <w:szCs w:val="24"/>
      <w:lang w:val="zh-CN" w:eastAsia="zh-CN"/>
    </w:rPr>
  </w:style>
  <w:style w:type="character" w:styleId="70" w:customStyle="1">
    <w:name w:val="标题 7 字符"/>
    <w:link w:val="7"/>
    <w:qFormat/>
    <w:rPr>
      <w:rFonts w:ascii="Calibri" w:hAnsi="Calibri"/>
      <w:b/>
      <w:bCs/>
      <w:kern w:val="2"/>
      <w:sz w:val="21"/>
      <w:szCs w:val="24"/>
      <w:lang w:val="zh-CN" w:eastAsia="zh-CN"/>
    </w:rPr>
  </w:style>
  <w:style w:type="character" w:styleId="80" w:customStyle="1">
    <w:name w:val="标题 8 字符"/>
    <w:link w:val="8"/>
    <w:qFormat/>
    <w:rPr>
      <w:rFonts w:ascii="Calibri" w:hAnsi="Calibri"/>
      <w:b/>
      <w:kern w:val="2"/>
      <w:sz w:val="21"/>
      <w:szCs w:val="24"/>
      <w:lang w:val="zh-CN" w:eastAsia="zh-CN"/>
    </w:rPr>
  </w:style>
  <w:style w:type="character" w:styleId="90" w:customStyle="1">
    <w:name w:val="标题 9 字符"/>
    <w:link w:val="9"/>
    <w:qFormat/>
    <w:rPr>
      <w:rFonts w:ascii="Calibri" w:hAnsi="Calibri"/>
      <w:b/>
      <w:kern w:val="2"/>
      <w:sz w:val="21"/>
      <w:szCs w:val="21"/>
      <w:lang w:val="zh-CN" w:eastAsia="zh-CN"/>
    </w:rPr>
  </w:style>
  <w:style w:type="character" w:styleId="af6" w:customStyle="1">
    <w:name w:val="标题 字符"/>
    <w:link w:val="af5"/>
    <w:uiPriority w:val="10"/>
    <w:qFormat/>
    <w:rPr>
      <w:rFonts w:ascii="Arial" w:hAnsi="Arial"/>
      <w:b/>
      <w:bCs/>
      <w:kern w:val="2"/>
      <w:sz w:val="44"/>
      <w:szCs w:val="32"/>
      <w:lang w:val="zh-CN" w:eastAsia="zh-CN"/>
    </w:rPr>
  </w:style>
  <w:style w:type="paragraph" w:styleId="Issue" w:customStyle="1">
    <w:name w:val="Issue"/>
    <w:basedOn w:val="a0"/>
    <w:qFormat/>
    <w:pPr>
      <w:keepLines/>
      <w:widowControl/>
      <w:pBdr>
        <w:top w:val="single" w:color="000080" w:sz="6" w:space="1"/>
        <w:left w:val="single" w:color="000080" w:sz="6" w:space="1"/>
        <w:bottom w:val="single" w:color="000080" w:sz="6" w:space="1"/>
        <w:right w:val="single" w:color="000080" w:sz="6" w:space="1"/>
      </w:pBdr>
      <w:spacing w:before="60" w:after="120"/>
      <w:jc w:val="left"/>
    </w:pPr>
    <w:rPr>
      <w:i/>
      <w:color w:val="FF0000"/>
      <w:kern w:val="0"/>
      <w:sz w:val="20"/>
      <w:szCs w:val="20"/>
      <w:lang w:eastAsia="en-US"/>
    </w:rPr>
  </w:style>
  <w:style w:type="paragraph" w:styleId="Appendix1" w:customStyle="1">
    <w:name w:val="Appendix 1"/>
    <w:basedOn w:val="11"/>
    <w:next w:val="a1"/>
    <w:qFormat/>
    <w:pPr>
      <w:pageBreakBefore/>
      <w:numPr>
        <w:numId w:val="1"/>
      </w:numPr>
      <w:spacing w:before="240" w:after="120" w:line="240" w:lineRule="auto"/>
      <w:jc w:val="center"/>
    </w:pPr>
    <w:rPr>
      <w:rFonts w:ascii="Calibri" w:hAnsi="Calibri"/>
      <w:sz w:val="36"/>
    </w:rPr>
  </w:style>
  <w:style w:type="paragraph" w:styleId="Appendix2" w:customStyle="1">
    <w:name w:val="Appendix 2"/>
    <w:basedOn w:val="20"/>
    <w:next w:val="a1"/>
    <w:qFormat/>
    <w:pPr>
      <w:numPr>
        <w:ilvl w:val="1"/>
        <w:numId w:val="1"/>
      </w:numPr>
      <w:tabs>
        <w:tab w:val="left" w:pos="525"/>
      </w:tabs>
      <w:spacing w:before="60"/>
    </w:pPr>
    <w:rPr>
      <w:rFonts w:ascii="Calibri" w:hAnsi="Calibri"/>
    </w:rPr>
  </w:style>
  <w:style w:type="paragraph" w:styleId="10" w:customStyle="1">
    <w:name w:val="正文序号 1"/>
    <w:basedOn w:val="a0"/>
    <w:qFormat/>
    <w:pPr>
      <w:numPr>
        <w:numId w:val="2"/>
      </w:numPr>
      <w:spacing w:before="60"/>
    </w:pPr>
  </w:style>
  <w:style w:type="paragraph" w:styleId="Appendix3" w:customStyle="1">
    <w:name w:val="Appendix 3"/>
    <w:basedOn w:val="31"/>
    <w:next w:val="a1"/>
    <w:qFormat/>
    <w:pPr>
      <w:numPr>
        <w:ilvl w:val="2"/>
        <w:numId w:val="1"/>
      </w:numPr>
      <w:spacing w:before="60" w:after="0" w:line="240" w:lineRule="auto"/>
    </w:pPr>
    <w:rPr>
      <w:rFonts w:ascii="Calibri" w:hAnsi="Calibri"/>
      <w:sz w:val="28"/>
    </w:rPr>
  </w:style>
  <w:style w:type="paragraph" w:styleId="Appendix4" w:customStyle="1">
    <w:name w:val="Appendix 4"/>
    <w:basedOn w:val="40"/>
    <w:next w:val="a1"/>
    <w:qFormat/>
    <w:pPr>
      <w:numPr>
        <w:ilvl w:val="3"/>
        <w:numId w:val="1"/>
      </w:numPr>
    </w:pPr>
  </w:style>
  <w:style w:type="paragraph" w:styleId="Content" w:customStyle="1">
    <w:name w:val="Content"/>
    <w:basedOn w:val="11"/>
    <w:next w:val="a1"/>
    <w:qFormat/>
    <w:pPr>
      <w:pageBreakBefore/>
      <w:spacing w:before="240" w:after="120" w:line="240" w:lineRule="auto"/>
      <w:jc w:val="center"/>
    </w:pPr>
    <w:rPr>
      <w:rFonts w:ascii="Calibri" w:hAnsi="Calibri"/>
      <w:kern w:val="0"/>
      <w:sz w:val="36"/>
    </w:rPr>
  </w:style>
  <w:style w:type="paragraph" w:styleId="Code" w:customStyle="1">
    <w:name w:val="Code"/>
    <w:basedOn w:val="a0"/>
    <w:qFormat/>
    <w:pPr>
      <w:keepLines/>
      <w:spacing w:before="60"/>
      <w:ind w:left="200" w:leftChars="200"/>
    </w:pPr>
    <w:rPr>
      <w:rFonts w:ascii="Lucida Console" w:hAnsi="Lucida Console"/>
      <w:sz w:val="18"/>
    </w:rPr>
  </w:style>
  <w:style w:type="paragraph" w:styleId="2" w:customStyle="1">
    <w:name w:val="正文序号 2"/>
    <w:basedOn w:val="a0"/>
    <w:qFormat/>
    <w:pPr>
      <w:numPr>
        <w:ilvl w:val="1"/>
        <w:numId w:val="2"/>
      </w:numPr>
      <w:spacing w:before="60"/>
    </w:pPr>
  </w:style>
  <w:style w:type="paragraph" w:styleId="30" w:customStyle="1">
    <w:name w:val="正文序号 3"/>
    <w:basedOn w:val="a0"/>
    <w:qFormat/>
    <w:pPr>
      <w:numPr>
        <w:ilvl w:val="2"/>
        <w:numId w:val="2"/>
      </w:numPr>
      <w:spacing w:before="60"/>
    </w:pPr>
  </w:style>
  <w:style w:type="paragraph" w:styleId="4" w:customStyle="1">
    <w:name w:val="正文序号 4"/>
    <w:basedOn w:val="a0"/>
    <w:qFormat/>
    <w:pPr>
      <w:numPr>
        <w:ilvl w:val="3"/>
        <w:numId w:val="2"/>
      </w:numPr>
      <w:spacing w:before="60"/>
    </w:pPr>
  </w:style>
  <w:style w:type="paragraph" w:styleId="Graph" w:customStyle="1">
    <w:name w:val="Graph"/>
    <w:basedOn w:val="a0"/>
    <w:next w:val="a5"/>
    <w:qFormat/>
    <w:pPr>
      <w:spacing w:before="60"/>
      <w:jc w:val="center"/>
    </w:pPr>
  </w:style>
  <w:style w:type="paragraph" w:styleId="TableTitle" w:customStyle="1">
    <w:name w:val="Table Title"/>
    <w:basedOn w:val="a0"/>
    <w:qFormat/>
    <w:pPr>
      <w:spacing w:before="60"/>
      <w:jc w:val="center"/>
    </w:pPr>
    <w:rPr>
      <w:b/>
    </w:rPr>
  </w:style>
  <w:style w:type="paragraph" w:styleId="Grammar" w:customStyle="1">
    <w:name w:val="Grammar"/>
    <w:basedOn w:val="a0"/>
    <w:qFormat/>
    <w:pPr>
      <w:spacing w:before="60"/>
      <w:ind w:firstLine="200" w:firstLineChars="200"/>
    </w:pPr>
    <w:rPr>
      <w:i/>
    </w:rPr>
  </w:style>
  <w:style w:type="paragraph" w:styleId="Comment" w:customStyle="1">
    <w:name w:val="Comment"/>
    <w:basedOn w:val="a0"/>
    <w:qFormat/>
    <w:pPr>
      <w:keepNext/>
      <w:keepLines/>
      <w:widowControl/>
      <w:pBdr>
        <w:top w:val="single" w:color="auto" w:sz="4" w:space="1"/>
        <w:left w:val="single" w:color="auto" w:sz="4" w:space="4"/>
        <w:bottom w:val="single" w:color="auto" w:sz="4" w:space="1"/>
        <w:right w:val="single" w:color="auto" w:sz="4" w:space="4"/>
      </w:pBdr>
      <w:spacing w:before="240" w:after="240"/>
      <w:ind w:left="500" w:leftChars="500"/>
    </w:pPr>
    <w:rPr>
      <w:sz w:val="18"/>
    </w:rPr>
  </w:style>
  <w:style w:type="paragraph" w:styleId="CM4" w:customStyle="1">
    <w:name w:val="CM4"/>
    <w:basedOn w:val="a0"/>
    <w:next w:val="a0"/>
    <w:uiPriority w:val="99"/>
    <w:qFormat/>
    <w:pPr>
      <w:widowControl/>
      <w:autoSpaceDE w:val="0"/>
      <w:autoSpaceDN w:val="0"/>
      <w:adjustRightInd w:val="0"/>
      <w:spacing w:before="60" w:after="60" w:line="276" w:lineRule="auto"/>
      <w:jc w:val="left"/>
    </w:pPr>
    <w:rPr>
      <w:rFonts w:ascii="EUAlbertina" w:hAnsi="Calibri" w:eastAsia="EUAlbertina"/>
      <w:kern w:val="0"/>
      <w:sz w:val="24"/>
      <w:lang w:bidi="en-US"/>
    </w:rPr>
  </w:style>
  <w:style w:type="paragraph" w:styleId="14" w:customStyle="1">
    <w:name w:val="修订1"/>
    <w:hidden/>
    <w:uiPriority w:val="99"/>
    <w:qFormat/>
    <w:rPr>
      <w:kern w:val="2"/>
      <w:sz w:val="21"/>
      <w:szCs w:val="24"/>
    </w:rPr>
  </w:style>
  <w:style w:type="character" w:styleId="st1" w:customStyle="1">
    <w:name w:val="st1"/>
    <w:qFormat/>
  </w:style>
  <w:style w:type="character" w:styleId="ask-title2" w:customStyle="1">
    <w:name w:val="ask-title2"/>
    <w:qFormat/>
  </w:style>
  <w:style w:type="paragraph" w:styleId="15" w:customStyle="1">
    <w:name w:val="列出段落1"/>
    <w:basedOn w:val="a0"/>
    <w:qFormat/>
    <w:pPr>
      <w:ind w:firstLine="420" w:firstLineChars="200"/>
    </w:pPr>
    <w:rPr>
      <w:rFonts w:ascii="Calibri" w:hAnsi="Calibri"/>
      <w:szCs w:val="22"/>
    </w:rPr>
  </w:style>
  <w:style w:type="character" w:styleId="def" w:customStyle="1">
    <w:name w:val="def"/>
    <w:qFormat/>
  </w:style>
  <w:style w:type="character" w:styleId="CharCharChar" w:customStyle="1">
    <w:name w:val="正文缩进 Char Char Char"/>
    <w:qFormat/>
    <w:rPr>
      <w:rFonts w:eastAsia="宋体"/>
      <w:kern w:val="2"/>
      <w:sz w:val="21"/>
      <w:lang w:val="en-US" w:eastAsia="zh-CN" w:bidi="ar-SA"/>
    </w:rPr>
  </w:style>
  <w:style w:type="character" w:styleId="23" w:customStyle="1">
    <w:name w:val="正文文本缩进 2 字符"/>
    <w:link w:val="22"/>
    <w:qFormat/>
    <w:rPr>
      <w:kern w:val="2"/>
      <w:sz w:val="21"/>
      <w:lang w:val="zh-CN" w:eastAsia="zh-CN"/>
    </w:rPr>
  </w:style>
  <w:style w:type="character" w:styleId="Char1" w:customStyle="1">
    <w:name w:val="批注文字 Char1"/>
    <w:semiHidden/>
    <w:qFormat/>
    <w:rPr>
      <w:kern w:val="2"/>
      <w:sz w:val="21"/>
      <w:szCs w:val="24"/>
    </w:rPr>
  </w:style>
  <w:style w:type="character" w:styleId="Char10" w:customStyle="1">
    <w:name w:val="批注主题 Char1"/>
    <w:semiHidden/>
    <w:qFormat/>
    <w:rPr>
      <w:b/>
      <w:bCs/>
      <w:kern w:val="2"/>
      <w:sz w:val="21"/>
      <w:szCs w:val="24"/>
    </w:rPr>
  </w:style>
  <w:style w:type="character" w:styleId="Char11" w:customStyle="1">
    <w:name w:val="批注框文本 Char1"/>
    <w:semiHidden/>
    <w:rPr>
      <w:kern w:val="2"/>
      <w:sz w:val="18"/>
      <w:szCs w:val="18"/>
    </w:rPr>
  </w:style>
  <w:style w:type="character" w:styleId="Char12" w:customStyle="1">
    <w:name w:val="标题 Char1"/>
    <w:uiPriority w:val="10"/>
    <w:qFormat/>
    <w:rPr>
      <w:rFonts w:ascii="Cambria" w:hAnsi="Cambria" w:cs="Times New Roman"/>
      <w:b/>
      <w:bCs/>
      <w:kern w:val="2"/>
      <w:sz w:val="32"/>
      <w:szCs w:val="32"/>
    </w:rPr>
  </w:style>
  <w:style w:type="paragraph" w:styleId="TOC10" w:customStyle="1">
    <w:name w:val="TOC 标题1"/>
    <w:basedOn w:val="11"/>
    <w:next w:val="a0"/>
    <w:uiPriority w:val="39"/>
    <w:unhideWhenUsed/>
    <w:qFormat/>
    <w:pPr>
      <w:widowControl/>
      <w:spacing w:before="240" w:after="0" w:line="259" w:lineRule="auto"/>
      <w:jc w:val="left"/>
      <w:outlineLvl w:val="9"/>
    </w:pPr>
    <w:rPr>
      <w:rFonts w:ascii="等线 Light" w:hAnsi="等线 Light" w:eastAsia="等线 Light"/>
      <w:b w:val="0"/>
      <w:bCs w:val="0"/>
      <w:color w:val="2E74B5"/>
      <w:kern w:val="0"/>
      <w:szCs w:val="32"/>
      <w:lang w:val="en-US"/>
    </w:rPr>
  </w:style>
  <w:style w:type="paragraph" w:styleId="1" w:customStyle="1">
    <w:name w:val="样式1"/>
    <w:basedOn w:val="11"/>
    <w:link w:val="16"/>
    <w:qFormat/>
    <w:pPr>
      <w:numPr>
        <w:numId w:val="3"/>
      </w:numPr>
      <w:tabs>
        <w:tab w:val="left" w:pos="432"/>
      </w:tabs>
      <w:spacing w:line="240" w:lineRule="auto"/>
    </w:pPr>
    <w:rPr>
      <w:rFonts w:cs="Arial"/>
      <w:szCs w:val="20"/>
    </w:rPr>
  </w:style>
  <w:style w:type="paragraph" w:styleId="24" w:customStyle="1">
    <w:name w:val="样式2"/>
    <w:basedOn w:val="a0"/>
    <w:link w:val="25"/>
    <w:qFormat/>
    <w:pPr>
      <w:spacing w:line="360" w:lineRule="auto"/>
      <w:ind w:firstLine="200" w:firstLineChars="200"/>
    </w:pPr>
    <w:rPr>
      <w:rFonts w:ascii="Arial" w:hAnsi="Arial" w:cs="Arial"/>
      <w:szCs w:val="21"/>
    </w:rPr>
  </w:style>
  <w:style w:type="character" w:styleId="16" w:customStyle="1">
    <w:name w:val="样式1 字符"/>
    <w:link w:val="1"/>
    <w:qFormat/>
    <w:rPr>
      <w:rFonts w:cs="Arial"/>
      <w:b/>
      <w:bCs/>
      <w:kern w:val="44"/>
      <w:sz w:val="32"/>
      <w:lang w:val="zh-CN" w:eastAsia="zh-CN"/>
    </w:rPr>
  </w:style>
  <w:style w:type="character" w:styleId="17" w:customStyle="1">
    <w:name w:val="明显强调1"/>
    <w:uiPriority w:val="21"/>
    <w:qFormat/>
    <w:rPr>
      <w:rFonts w:ascii="Times New Roman" w:hAnsi="Times New Roman" w:eastAsia="宋体"/>
      <w:iCs/>
      <w:color w:val="000000"/>
      <w:sz w:val="21"/>
    </w:rPr>
  </w:style>
  <w:style w:type="character" w:styleId="25" w:customStyle="1">
    <w:name w:val="样式2 字符"/>
    <w:link w:val="24"/>
    <w:qFormat/>
    <w:rPr>
      <w:rFonts w:ascii="Arial" w:hAnsi="Arial" w:cs="Arial"/>
      <w:kern w:val="2"/>
      <w:sz w:val="21"/>
      <w:szCs w:val="21"/>
    </w:rPr>
  </w:style>
  <w:style w:type="paragraph" w:styleId="3" w:customStyle="1">
    <w:name w:val="样式3"/>
    <w:basedOn w:val="31"/>
    <w:link w:val="33"/>
    <w:qFormat/>
    <w:pPr>
      <w:numPr>
        <w:ilvl w:val="2"/>
        <w:numId w:val="3"/>
      </w:numPr>
      <w:tabs>
        <w:tab w:val="left" w:pos="720"/>
      </w:tabs>
      <w:spacing w:before="100" w:beforeAutospacing="1" w:after="100" w:afterAutospacing="1" w:line="240" w:lineRule="auto"/>
    </w:pPr>
    <w:rPr>
      <w:rFonts w:cs="Arial"/>
      <w:b w:val="0"/>
      <w:sz w:val="21"/>
    </w:rPr>
  </w:style>
  <w:style w:type="character" w:styleId="aff3" w:customStyle="1">
    <w:name w:val="页眉 字符"/>
    <w:uiPriority w:val="99"/>
    <w:qFormat/>
    <w:rPr>
      <w:rFonts w:ascii="Arial" w:hAnsi="Arial"/>
      <w:lang w:val="en-GB" w:eastAsia="en-US"/>
    </w:rPr>
  </w:style>
  <w:style w:type="character" w:styleId="33" w:customStyle="1">
    <w:name w:val="样式3 字符"/>
    <w:link w:val="3"/>
    <w:qFormat/>
    <w:rPr>
      <w:rFonts w:cs="Arial"/>
      <w:bCs/>
      <w:kern w:val="2"/>
      <w:sz w:val="21"/>
      <w:szCs w:val="32"/>
      <w:lang w:val="zh-CN" w:eastAsia="zh-CN"/>
    </w:rPr>
  </w:style>
  <w:style w:type="paragraph" w:styleId="aff4" w:customStyle="1">
    <w:name w:val="三级目录"/>
    <w:basedOn w:val="31"/>
    <w:qFormat/>
    <w:pPr>
      <w:tabs>
        <w:tab w:val="left" w:pos="720"/>
      </w:tabs>
      <w:spacing w:before="100" w:beforeAutospacing="1" w:after="100" w:afterAutospacing="1" w:line="240" w:lineRule="auto"/>
      <w:ind w:left="709" w:hanging="709"/>
    </w:pPr>
    <w:rPr>
      <w:rFonts w:cs="Arial"/>
      <w:b w:val="0"/>
      <w:sz w:val="21"/>
    </w:rPr>
  </w:style>
  <w:style w:type="paragraph" w:styleId="18" w:customStyle="1">
    <w:name w:val="正文1"/>
    <w:basedOn w:val="1"/>
    <w:link w:val="19"/>
    <w:qFormat/>
    <w:pPr>
      <w:spacing w:line="360" w:lineRule="auto"/>
      <w:ind w:left="0" w:firstLine="200" w:firstLineChars="200"/>
    </w:pPr>
    <w:rPr>
      <w:b w:val="0"/>
      <w:sz w:val="21"/>
    </w:rPr>
  </w:style>
  <w:style w:type="character" w:styleId="19" w:customStyle="1">
    <w:name w:val="正文1 字符"/>
    <w:link w:val="18"/>
    <w:qFormat/>
    <w:rPr>
      <w:rFonts w:cs="Arial"/>
      <w:bCs/>
      <w:kern w:val="44"/>
      <w:sz w:val="21"/>
      <w:lang w:val="zh-CN" w:eastAsia="zh-CN"/>
    </w:rPr>
  </w:style>
  <w:style w:type="paragraph" w:styleId="26" w:customStyle="1">
    <w:name w:val="正文2"/>
    <w:basedOn w:val="a0"/>
    <w:link w:val="27"/>
    <w:qFormat/>
    <w:pPr>
      <w:overflowPunct w:val="0"/>
      <w:autoSpaceDE w:val="0"/>
      <w:autoSpaceDN w:val="0"/>
      <w:adjustRightInd w:val="0"/>
      <w:spacing w:line="360" w:lineRule="auto"/>
      <w:ind w:firstLine="200" w:firstLineChars="200"/>
      <w:textAlignment w:val="baseline"/>
    </w:pPr>
    <w:rPr>
      <w:szCs w:val="20"/>
    </w:rPr>
  </w:style>
  <w:style w:type="character" w:styleId="27" w:customStyle="1">
    <w:name w:val="正文2 字符"/>
    <w:basedOn w:val="a2"/>
    <w:link w:val="26"/>
    <w:qFormat/>
    <w:rPr>
      <w:kern w:val="2"/>
      <w:sz w:val="21"/>
    </w:rPr>
  </w:style>
  <w:style w:type="character" w:styleId="normaltextrun" w:customStyle="1">
    <w:name w:val="normaltextrun"/>
    <w:basedOn w:val="a2"/>
    <w:qFormat/>
  </w:style>
  <w:style w:type="character" w:styleId="eop" w:customStyle="1">
    <w:name w:val="eop"/>
    <w:basedOn w:val="a2"/>
    <w:qFormat/>
  </w:style>
  <w:style w:type="paragraph" w:styleId="paragraph" w:customStyle="1">
    <w:name w:val="paragraph"/>
    <w:basedOn w:val="a0"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ff5">
    <w:name w:val="Revision"/>
    <w:hidden/>
    <w:uiPriority w:val="99"/>
    <w:semiHidden/>
    <w:rsid w:val="006A4285"/>
    <w:rPr>
      <w:kern w:val="2"/>
      <w:sz w:val="21"/>
      <w:szCs w:val="24"/>
    </w:rPr>
  </w:style>
  <w:style w:type="character" w:styleId="cf01" w:customStyle="1">
    <w:name w:val="cf01"/>
    <w:basedOn w:val="a2"/>
    <w:rsid w:val="00C56452"/>
    <w:rPr>
      <w:rFonts w:hint="eastAsia" w:ascii="Microsoft YaHei UI" w:hAnsi="Microsoft YaHei UI" w:eastAsia="Microsoft YaHei UI"/>
      <w:sz w:val="18"/>
      <w:szCs w:val="18"/>
    </w:rPr>
  </w:style>
  <w:style w:type="paragraph" w:styleId="a" w:customStyle="1">
    <w:name w:val="一级编号"/>
    <w:basedOn w:val="a0"/>
    <w:next w:val="a1"/>
    <w:qFormat/>
    <w:rsid w:val="002F6714"/>
    <w:pPr>
      <w:widowControl/>
      <w:numPr>
        <w:numId w:val="15"/>
      </w:numPr>
      <w:spacing w:line="360" w:lineRule="auto"/>
    </w:pPr>
    <w:rPr>
      <w:rFonts w:eastAsiaTheme="minorEastAsia"/>
      <w:kern w:val="0"/>
    </w:rPr>
  </w:style>
  <w:style w:type="paragraph" w:styleId="42" w:customStyle="1">
    <w:name w:val="列出段落4"/>
    <w:basedOn w:val="a0"/>
    <w:uiPriority w:val="99"/>
    <w:qFormat/>
    <w:rsid w:val="00AD5E63"/>
    <w:pPr>
      <w:ind w:firstLine="420" w:firstLineChars="200"/>
    </w:pPr>
    <w:rPr>
      <w:rFonts w:asciiTheme="minorHAnsi" w:hAnsiTheme="minorHAnsi" w:eastAsiaTheme="minorEastAsia" w:cstheme="minorBidi"/>
      <w:szCs w:val="21"/>
    </w:rPr>
  </w:style>
  <w:style w:type="paragraph" w:styleId="dou-" w:customStyle="1">
    <w:name w:val="dou-正文"/>
    <w:basedOn w:val="a1"/>
    <w:next w:val="a1"/>
    <w:qFormat/>
    <w:rsid w:val="00753AE2"/>
    <w:pPr>
      <w:widowControl/>
      <w:suppressAutoHyphens/>
      <w:overflowPunct w:val="0"/>
      <w:autoSpaceDE w:val="0"/>
      <w:autoSpaceDN w:val="0"/>
      <w:adjustRightInd w:val="0"/>
      <w:spacing w:before="0" w:after="160" w:line="360" w:lineRule="auto"/>
      <w:ind w:firstLine="74" w:firstLineChars="74"/>
      <w:jc w:val="left"/>
      <w:textAlignment w:val="baseline"/>
    </w:pPr>
    <w:rPr>
      <w:rFonts w:cs="Arial (正文 CS 字体)"/>
      <w:kern w:val="0"/>
      <w:sz w:val="24"/>
      <w:lang w:eastAsia="zh-T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microsoft.com/office/2011/relationships/commentsExtended" Target="commentsExtended.xml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microsoft.com/office/2011/relationships/people" Target="people.xml"/><Relationship Id="rId7" Type="http://schemas.openxmlformats.org/officeDocument/2006/relationships/styles" Target="styles.xml"/><Relationship Id="rId12" Type="http://schemas.openxmlformats.org/officeDocument/2006/relationships/comments" Target="comments.xm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microsoft.com/office/2018/08/relationships/commentsExtensible" Target="commentsExtensible.xml"/><Relationship Id="rId10" Type="http://schemas.openxmlformats.org/officeDocument/2006/relationships/footnotes" Target="footnotes.xml"/><Relationship Id="rId19" Type="http://schemas.openxmlformats.org/officeDocument/2006/relationships/header" Target="header2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microsoft.com/office/2016/09/relationships/commentsIds" Target="commentsIds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EE91084A0FDA774283DDFA5328F431DD" ma:contentTypeVersion="2" ma:contentTypeDescription="新建文档。" ma:contentTypeScope="" ma:versionID="3d8887f7ab9b6e019998e12dd75eaf45">
  <xsd:schema xmlns:xsd="http://www.w3.org/2001/XMLSchema" xmlns:xs="http://www.w3.org/2001/XMLSchema" xmlns:p="http://schemas.microsoft.com/office/2006/metadata/properties" xmlns:ns2="fc9cea02-26e9-4ad2-9e27-e344aa420ece" targetNamespace="http://schemas.microsoft.com/office/2006/metadata/properties" ma:root="true" ma:fieldsID="82835d8f72af835d8a8610239016caa7" ns2:_="">
    <xsd:import namespace="fc9cea02-26e9-4ad2-9e27-e344aa420ece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9cea02-26e9-4ad2-9e27-e344aa420ece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共享对象: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共享对象详细信息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28B313-F01E-4E85-AB47-D9DE5720374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c9cea02-26e9-4ad2-9e27-e344aa420ec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0672C95-38AD-42F4-B0B7-84AA121E947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4.xml><?xml version="1.0" encoding="utf-8"?>
<ds:datastoreItem xmlns:ds="http://schemas.openxmlformats.org/officeDocument/2006/customXml" ds:itemID="{8522BC02-49E7-42D9-9A9B-19FAC11C7F01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94EC2423-7FE7-4619-8A3B-8025C43F2E29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江苏智运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概要设计说明书</dc:title>
  <dc:creator>于俊</dc:creator>
  <lastModifiedBy>李佳励</lastModifiedBy>
  <revision>262</revision>
  <lastPrinted>2023-06-15T07:54:00.0000000Z</lastPrinted>
  <dcterms:created xsi:type="dcterms:W3CDTF">2019-10-28T08:48:00.0000000Z</dcterms:created>
  <dcterms:modified xsi:type="dcterms:W3CDTF">2025-12-15T07:25:08.1795874Z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0x010100EE91084A0FDA774283DDFA5328F431DD</vt:lpwstr>
  </property>
  <property fmtid="{D5CDD505-2E9C-101B-9397-08002B2CF9AE}" pid="3" name="KSOProductBuildVer">
    <vt:lpwstr>2052-11.1.0.12980</vt:lpwstr>
  </property>
  <property fmtid="{D5CDD505-2E9C-101B-9397-08002B2CF9AE}" pid="4" name="ICV">
    <vt:lpwstr>5B54896D9B7043A49672C82461BF46A5</vt:lpwstr>
  </property>
</Properties>
</file>